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367" w:rsidRDefault="00B43555" w:rsidP="00D63D32">
      <w:pPr>
        <w:pStyle w:val="Heading1"/>
        <w:jc w:val="left"/>
      </w:pPr>
      <w:r w:rsidRPr="00B43555">
        <w:rPr>
          <w:noProof/>
          <w:lang w:val="en-IN" w:eastAsia="en-IN"/>
        </w:rPr>
        <w:pict>
          <v:shapetype id="_x0000_t202" coordsize="21600,21600" o:spt="202" path="m,l,21600r21600,l21600,xe">
            <v:stroke joinstyle="miter"/>
            <v:path gradientshapeok="t" o:connecttype="rect"/>
          </v:shapetype>
          <v:shape id="Text Box 13" o:spid="_x0000_s1026" type="#_x0000_t202" style="position:absolute;margin-left:78.15pt;margin-top:27.4pt;width:479.25pt;height:91.0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" strokecolor="white">
            <v:textbox>
              <w:txbxContent>
                <w:p w:rsidR="00527367" w:rsidRPr="00101104" w:rsidRDefault="00527367" w:rsidP="008E3567">
                  <w:pPr>
                    <w:spacing w:line="360" w:lineRule="auto"/>
                    <w:jc w:val="center"/>
                    <w:rPr>
                      <w:b/>
                      <w:bCs/>
                      <w:sz w:val="38"/>
                      <w:szCs w:val="40"/>
                    </w:rPr>
                  </w:pPr>
                  <w:r w:rsidRPr="00101104">
                    <w:rPr>
                      <w:b/>
                      <w:bCs/>
                      <w:sz w:val="38"/>
                      <w:szCs w:val="40"/>
                    </w:rPr>
                    <w:t>Employees’ Provident Fund Organization</w:t>
                  </w:r>
                </w:p>
                <w:p w:rsidR="00527367" w:rsidRPr="00101104" w:rsidRDefault="00527367" w:rsidP="008E3567">
                  <w:pPr>
                    <w:pStyle w:val="Heading2"/>
                    <w:spacing w:after="0"/>
                    <w:jc w:val="center"/>
                    <w:rPr>
                      <w:noProof/>
                      <w:sz w:val="22"/>
                    </w:rPr>
                  </w:pPr>
                  <w:r w:rsidRPr="00101104">
                    <w:rPr>
                      <w:noProof/>
                      <w:sz w:val="22"/>
                    </w:rPr>
                    <w:t>The Employees’ Provident Funds Scheme, 1952 (Paragraph-34 &amp; 57)</w:t>
                  </w:r>
                </w:p>
                <w:p w:rsidR="00527367" w:rsidRPr="00101104" w:rsidRDefault="00527367" w:rsidP="008E3567">
                  <w:pPr>
                    <w:pStyle w:val="Heading2"/>
                    <w:spacing w:after="0"/>
                    <w:jc w:val="center"/>
                    <w:rPr>
                      <w:noProof/>
                      <w:sz w:val="22"/>
                    </w:rPr>
                  </w:pPr>
                  <w:r w:rsidRPr="00101104">
                    <w:rPr>
                      <w:noProof/>
                      <w:sz w:val="22"/>
                    </w:rPr>
                    <w:t>&amp;</w:t>
                  </w:r>
                </w:p>
                <w:p w:rsidR="00527367" w:rsidRPr="00101104" w:rsidRDefault="00527367" w:rsidP="008E3567">
                  <w:pPr>
                    <w:pStyle w:val="Heading2"/>
                    <w:spacing w:after="0"/>
                    <w:jc w:val="center"/>
                    <w:rPr>
                      <w:noProof/>
                      <w:sz w:val="22"/>
                    </w:rPr>
                  </w:pPr>
                  <w:r w:rsidRPr="00101104">
                    <w:rPr>
                      <w:noProof/>
                      <w:sz w:val="22"/>
                    </w:rPr>
                    <w:t>The Employees’ Pension Scheme, 1995 (Paragraph-24)</w:t>
                  </w:r>
                </w:p>
              </w:txbxContent>
            </v:textbox>
          </v:shape>
        </w:pict>
      </w:r>
      <w:r w:rsidRPr="00B43555">
        <w:rPr>
          <w:noProof/>
          <w:lang w:val="en-IN" w:eastAsia="en-IN"/>
        </w:rPr>
        <w:pict>
          <v:shape id="Text Box 14" o:spid="_x0000_s1027" type="#_x0000_t202" style="position:absolute;margin-left:289.35pt;margin-top:-30.3pt;width:259.5pt;height:62.2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" strokecolor="white">
            <v:textbox>
              <w:txbxContent>
                <w:p w:rsidR="00101104" w:rsidRDefault="00101104" w:rsidP="00D9442A">
                  <w:pPr>
                    <w:jc w:val="right"/>
                    <w:rPr>
                      <w:b/>
                      <w:bCs/>
                      <w:sz w:val="32"/>
                      <w:szCs w:val="32"/>
                    </w:rPr>
                  </w:pPr>
                  <w:r>
                    <w:rPr>
                      <w:b/>
                      <w:bCs/>
                      <w:sz w:val="32"/>
                      <w:szCs w:val="32"/>
                    </w:rPr>
                    <w:t>Form No. 11 (New)</w:t>
                  </w:r>
                </w:p>
                <w:p w:rsidR="00527367" w:rsidRDefault="00527367" w:rsidP="00D9442A">
                  <w:pPr>
                    <w:jc w:val="right"/>
                    <w:rPr>
                      <w:b/>
                      <w:bCs/>
                      <w:sz w:val="32"/>
                      <w:szCs w:val="32"/>
                    </w:rPr>
                  </w:pPr>
                  <w:r>
                    <w:rPr>
                      <w:b/>
                      <w:bCs/>
                      <w:sz w:val="32"/>
                      <w:szCs w:val="32"/>
                    </w:rPr>
                    <w:t>Declaration</w:t>
                  </w:r>
                  <w:r w:rsidRPr="003B1DAC">
                    <w:rPr>
                      <w:b/>
                      <w:bCs/>
                      <w:sz w:val="32"/>
                      <w:szCs w:val="32"/>
                    </w:rPr>
                    <w:t xml:space="preserve"> Form</w:t>
                  </w:r>
                </w:p>
                <w:p w:rsidR="00527367" w:rsidRPr="003B1DAC" w:rsidRDefault="00527367" w:rsidP="00D9442A">
                  <w:pPr>
                    <w:jc w:val="right"/>
                    <w:rPr>
                      <w:sz w:val="32"/>
                      <w:szCs w:val="32"/>
                    </w:rPr>
                  </w:pPr>
                  <w:r w:rsidRPr="00EA5929">
                    <w:rPr>
                      <w:noProof/>
                      <w:sz w:val="20"/>
                      <w:szCs w:val="20"/>
                      <w:shd w:val="clear" w:color="auto" w:fill="FFFFFF"/>
                    </w:rPr>
                    <w:t>(To be retained by the Employer for future reference)</w:t>
                  </w:r>
                </w:p>
              </w:txbxContent>
            </v:textbox>
          </v:shape>
        </w:pict>
      </w:r>
      <w:r w:rsidR="0057797F">
        <w:rPr>
          <w:noProof/>
        </w:rPr>
        <w:drawing>
          <wp:inline distT="0" distB="0" distL="0" distR="0">
            <wp:extent cx="1047750" cy="1047750"/>
            <wp:effectExtent l="1905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1047750" cy="1047750"/>
                    </a:xfrm>
                    <a:prstGeom prst="rect">
                      <a:avLst/>
                    </a:prstGeom>
                    <a:noFill/>
                    <a:ln w="9525">
                      <a:noFill/>
                      <a:miter lim="800000"/>
                      <a:headEnd/>
                      <a:tailEnd/>
                    </a:ln>
                  </pic:spPr>
                </pic:pic>
              </a:graphicData>
            </a:graphic>
          </wp:inline>
        </w:drawing>
      </w:r>
      <w:r w:rsidR="00527367">
        <w:tab/>
      </w:r>
    </w:p>
    <w:p w:rsidR="00527367" w:rsidRDefault="00527367" w:rsidP="00F819FB">
      <w:pPr>
        <w:pStyle w:val="Heading2"/>
        <w:rPr>
          <w:noProof/>
        </w:rPr>
      </w:pPr>
    </w:p>
    <w:p w:rsidR="00527367" w:rsidRPr="003B0083" w:rsidRDefault="00527367" w:rsidP="003B1DAC">
      <w:pPr>
        <w:pStyle w:val="Heading2"/>
        <w:tabs>
          <w:tab w:val="clear" w:pos="7185"/>
        </w:tabs>
        <w:spacing w:after="0"/>
        <w:jc w:val="center"/>
        <w:rPr>
          <w:noProof/>
          <w:sz w:val="20"/>
          <w:szCs w:val="20"/>
          <w:u w:val="single"/>
        </w:rPr>
      </w:pPr>
      <w:r w:rsidRPr="003B0083">
        <w:rPr>
          <w:noProof/>
          <w:sz w:val="20"/>
          <w:szCs w:val="20"/>
          <w:u w:val="single"/>
        </w:rPr>
        <w:t>Declaration by a person taking up employment in an establishment on which Employees’ Provident Fund Scheme, 1952 and/or Employees’ Pension Scheme, 1995 is applicable.</w:t>
      </w:r>
    </w:p>
    <w:p w:rsidR="00527367" w:rsidRDefault="00527367" w:rsidP="003B1DAC">
      <w:pPr>
        <w:pStyle w:val="Heading2"/>
        <w:tabs>
          <w:tab w:val="clear" w:pos="7185"/>
        </w:tabs>
        <w:spacing w:after="0"/>
        <w:jc w:val="center"/>
        <w:rPr>
          <w:noProof/>
          <w:sz w:val="20"/>
          <w:szCs w:val="20"/>
        </w:rPr>
      </w:pPr>
      <w:r w:rsidRPr="00DB364C">
        <w:rPr>
          <w:noProof/>
          <w:sz w:val="20"/>
          <w:szCs w:val="20"/>
        </w:rPr>
        <w:t>(PLEASE GO THROUGH THE INSTRUCTIONS)</w:t>
      </w:r>
    </w:p>
    <w:p w:rsidR="00944A4C" w:rsidRPr="00DB364C" w:rsidRDefault="00944A4C" w:rsidP="003B1DAC">
      <w:pPr>
        <w:pStyle w:val="Heading2"/>
        <w:tabs>
          <w:tab w:val="clear" w:pos="7185"/>
        </w:tabs>
        <w:spacing w:after="0"/>
        <w:jc w:val="center"/>
        <w:rPr>
          <w:noProof/>
          <w:sz w:val="20"/>
          <w:szCs w:val="20"/>
        </w:rPr>
      </w:pPr>
    </w:p>
    <w:tbl>
      <w:tblPr>
        <w:tblW w:w="11538"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480"/>
        <w:gridCol w:w="353"/>
        <w:gridCol w:w="351"/>
        <w:gridCol w:w="364"/>
        <w:gridCol w:w="343"/>
        <w:gridCol w:w="369"/>
        <w:gridCol w:w="279"/>
        <w:gridCol w:w="343"/>
        <w:gridCol w:w="362"/>
        <w:gridCol w:w="323"/>
        <w:gridCol w:w="351"/>
        <w:gridCol w:w="353"/>
        <w:gridCol w:w="343"/>
        <w:gridCol w:w="339"/>
        <w:gridCol w:w="353"/>
        <w:gridCol w:w="351"/>
        <w:gridCol w:w="353"/>
        <w:gridCol w:w="281"/>
        <w:gridCol w:w="281"/>
        <w:gridCol w:w="281"/>
        <w:gridCol w:w="281"/>
        <w:gridCol w:w="280"/>
        <w:gridCol w:w="281"/>
        <w:gridCol w:w="281"/>
        <w:gridCol w:w="281"/>
        <w:gridCol w:w="281"/>
      </w:tblGrid>
      <w:tr w:rsidR="00313556" w:rsidRPr="00DB364C" w:rsidTr="000D07BB">
        <w:trPr>
          <w:trHeight w:val="361"/>
        </w:trPr>
        <w:tc>
          <w:tcPr>
            <w:tcW w:w="3168" w:type="dxa"/>
            <w:vMerge w:val="restart"/>
            <w:tcBorders>
              <w:top w:val="nil"/>
              <w:left w:val="nil"/>
              <w:bottom w:val="nil"/>
              <w:right w:val="single" w:sz="4" w:space="0" w:color="auto"/>
            </w:tcBorders>
          </w:tcPr>
          <w:p w:rsidR="00944A4C" w:rsidRPr="00EA5929" w:rsidRDefault="00944A4C" w:rsidP="000D07BB">
            <w:pPr>
              <w:pStyle w:val="Heading2"/>
              <w:numPr>
                <w:ilvl w:val="0"/>
                <w:numId w:val="18"/>
              </w:numPr>
              <w:tabs>
                <w:tab w:val="clear" w:pos="7185"/>
              </w:tabs>
              <w:rPr>
                <w:b w:val="0"/>
                <w:bCs w:val="0"/>
                <w:noProof/>
                <w:sz w:val="20"/>
                <w:szCs w:val="20"/>
              </w:rPr>
            </w:pPr>
            <w:r w:rsidRPr="00EA5929">
              <w:rPr>
                <w:b w:val="0"/>
                <w:bCs w:val="0"/>
                <w:noProof/>
                <w:sz w:val="20"/>
                <w:szCs w:val="20"/>
              </w:rPr>
              <w:t>Name   (Title)</w:t>
            </w:r>
          </w:p>
          <w:tbl>
            <w:tblPr>
              <w:tblW w:w="1559" w:type="dxa"/>
              <w:tblInd w:w="1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37"/>
              <w:gridCol w:w="520"/>
              <w:gridCol w:w="620"/>
            </w:tblGrid>
            <w:tr w:rsidR="00944A4C" w:rsidTr="00944A4C">
              <w:trPr>
                <w:trHeight w:val="197"/>
              </w:trPr>
              <w:tc>
                <w:tcPr>
                  <w:tcW w:w="530" w:type="dxa"/>
                  <w:tcBorders>
                    <w:top w:val="single" w:sz="4" w:space="0" w:color="000000"/>
                    <w:left w:val="single" w:sz="4" w:space="0" w:color="000000"/>
                    <w:bottom w:val="single" w:sz="4" w:space="0" w:color="000000"/>
                    <w:right w:val="single" w:sz="4" w:space="0" w:color="000000"/>
                  </w:tcBorders>
                </w:tcPr>
                <w:p w:rsidR="00944A4C" w:rsidRPr="00313556" w:rsidRDefault="00944A4C" w:rsidP="00944A4C">
                  <w:pPr>
                    <w:pStyle w:val="Heading2"/>
                    <w:tabs>
                      <w:tab w:val="clear" w:pos="7185"/>
                    </w:tabs>
                    <w:rPr>
                      <w:bCs w:val="0"/>
                      <w:noProof/>
                      <w:sz w:val="20"/>
                      <w:szCs w:val="20"/>
                    </w:rPr>
                  </w:pPr>
                  <w:r w:rsidRPr="00313556">
                    <w:rPr>
                      <w:bCs w:val="0"/>
                      <w:noProof/>
                      <w:sz w:val="20"/>
                      <w:szCs w:val="20"/>
                    </w:rPr>
                    <w:t>Mr.</w:t>
                  </w:r>
                  <w:r w:rsidR="00313556">
                    <w:rPr>
                      <w:bCs w:val="0"/>
                      <w:noProof/>
                      <w:sz w:val="20"/>
                      <w:szCs w:val="20"/>
                    </w:rPr>
                    <w:t>√</w:t>
                  </w:r>
                </w:p>
              </w:tc>
              <w:tc>
                <w:tcPr>
                  <w:tcW w:w="520" w:type="dxa"/>
                  <w:tcBorders>
                    <w:top w:val="single" w:sz="4" w:space="0" w:color="000000"/>
                    <w:left w:val="single" w:sz="4" w:space="0" w:color="000000"/>
                    <w:bottom w:val="single" w:sz="4" w:space="0" w:color="000000"/>
                    <w:right w:val="single" w:sz="4" w:space="0" w:color="000000"/>
                  </w:tcBorders>
                </w:tcPr>
                <w:p w:rsidR="00944A4C" w:rsidRPr="00EA5929" w:rsidRDefault="00944A4C" w:rsidP="00944A4C">
                  <w:pPr>
                    <w:pStyle w:val="Heading2"/>
                    <w:tabs>
                      <w:tab w:val="clear" w:pos="7185"/>
                    </w:tabs>
                    <w:rPr>
                      <w:b w:val="0"/>
                      <w:bCs w:val="0"/>
                      <w:noProof/>
                      <w:sz w:val="20"/>
                      <w:szCs w:val="20"/>
                    </w:rPr>
                  </w:pPr>
                  <w:r w:rsidRPr="00EA5929">
                    <w:rPr>
                      <w:b w:val="0"/>
                      <w:bCs w:val="0"/>
                      <w:noProof/>
                      <w:sz w:val="20"/>
                      <w:szCs w:val="20"/>
                    </w:rPr>
                    <w:t>Ms.</w:t>
                  </w:r>
                </w:p>
              </w:tc>
              <w:tc>
                <w:tcPr>
                  <w:tcW w:w="509" w:type="dxa"/>
                  <w:tcBorders>
                    <w:top w:val="single" w:sz="4" w:space="0" w:color="000000"/>
                    <w:left w:val="single" w:sz="4" w:space="0" w:color="000000"/>
                    <w:bottom w:val="single" w:sz="4" w:space="0" w:color="000000"/>
                    <w:right w:val="single" w:sz="4" w:space="0" w:color="000000"/>
                  </w:tcBorders>
                </w:tcPr>
                <w:p w:rsidR="00944A4C" w:rsidRPr="00EA5929" w:rsidRDefault="00944A4C" w:rsidP="00944A4C">
                  <w:pPr>
                    <w:pStyle w:val="Heading2"/>
                    <w:tabs>
                      <w:tab w:val="clear" w:pos="7185"/>
                    </w:tabs>
                    <w:rPr>
                      <w:b w:val="0"/>
                      <w:bCs w:val="0"/>
                      <w:noProof/>
                      <w:sz w:val="20"/>
                      <w:szCs w:val="20"/>
                    </w:rPr>
                  </w:pPr>
                  <w:r w:rsidRPr="00EA5929">
                    <w:rPr>
                      <w:b w:val="0"/>
                      <w:bCs w:val="0"/>
                      <w:noProof/>
                      <w:sz w:val="20"/>
                      <w:szCs w:val="20"/>
                    </w:rPr>
                    <w:t>Mrs.</w:t>
                  </w:r>
                </w:p>
              </w:tc>
            </w:tr>
          </w:tbl>
          <w:p w:rsidR="00944A4C" w:rsidRPr="00EA5929" w:rsidRDefault="00944A4C" w:rsidP="000D07BB">
            <w:pPr>
              <w:pStyle w:val="Heading2"/>
              <w:tabs>
                <w:tab w:val="clear" w:pos="7185"/>
              </w:tabs>
              <w:ind w:left="360"/>
              <w:rPr>
                <w:b w:val="0"/>
                <w:bCs w:val="0"/>
                <w:noProof/>
                <w:sz w:val="20"/>
                <w:szCs w:val="20"/>
              </w:rPr>
            </w:pPr>
            <w:r w:rsidRPr="00EA5929">
              <w:rPr>
                <w:b w:val="0"/>
                <w:bCs w:val="0"/>
                <w:noProof/>
                <w:sz w:val="20"/>
                <w:szCs w:val="20"/>
              </w:rPr>
              <w:t>(Please Tick)</w:t>
            </w: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A</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Y</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U</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S</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H</w:t>
            </w: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S</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R</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I</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V</w:t>
            </w: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A</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S</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T</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A</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V</w:t>
            </w: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313556" w:rsidP="000D07BB">
            <w:pPr>
              <w:pStyle w:val="Heading2"/>
              <w:tabs>
                <w:tab w:val="clear" w:pos="7185"/>
              </w:tabs>
              <w:jc w:val="center"/>
              <w:rPr>
                <w:noProof/>
                <w:sz w:val="20"/>
                <w:szCs w:val="20"/>
              </w:rPr>
            </w:pPr>
            <w:r>
              <w:rPr>
                <w:noProof/>
                <w:sz w:val="20"/>
                <w:szCs w:val="20"/>
              </w:rPr>
              <w:t>A</w:t>
            </w: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r>
      <w:tr w:rsidR="00313556" w:rsidRPr="00DB364C" w:rsidTr="000D07BB">
        <w:trPr>
          <w:trHeight w:val="361"/>
        </w:trPr>
        <w:tc>
          <w:tcPr>
            <w:tcW w:w="3168" w:type="dxa"/>
            <w:vMerge/>
            <w:tcBorders>
              <w:top w:val="nil"/>
              <w:left w:val="nil"/>
              <w:bottom w:val="nil"/>
              <w:right w:val="single" w:sz="4" w:space="0" w:color="auto"/>
            </w:tcBorders>
          </w:tcPr>
          <w:p w:rsidR="00944A4C" w:rsidRPr="00EA5929" w:rsidRDefault="00944A4C" w:rsidP="000D07BB">
            <w:pPr>
              <w:pStyle w:val="Heading2"/>
              <w:tabs>
                <w:tab w:val="clear" w:pos="7185"/>
              </w:tabs>
              <w:rPr>
                <w:b w:val="0"/>
                <w:bCs w:val="0"/>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r>
      <w:tr w:rsidR="00313556" w:rsidRPr="00DB364C" w:rsidTr="000D07BB">
        <w:trPr>
          <w:trHeight w:val="362"/>
        </w:trPr>
        <w:tc>
          <w:tcPr>
            <w:tcW w:w="3168" w:type="dxa"/>
            <w:vMerge/>
            <w:tcBorders>
              <w:top w:val="nil"/>
              <w:left w:val="nil"/>
              <w:bottom w:val="nil"/>
              <w:right w:val="single" w:sz="4" w:space="0" w:color="auto"/>
            </w:tcBorders>
          </w:tcPr>
          <w:p w:rsidR="00944A4C" w:rsidRPr="00EA5929" w:rsidRDefault="00944A4C" w:rsidP="000D07BB">
            <w:pPr>
              <w:pStyle w:val="Heading2"/>
              <w:tabs>
                <w:tab w:val="clear" w:pos="7185"/>
              </w:tabs>
              <w:rPr>
                <w:b w:val="0"/>
                <w:bCs w:val="0"/>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4"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c>
          <w:tcPr>
            <w:tcW w:w="335" w:type="dxa"/>
            <w:tcBorders>
              <w:top w:val="single" w:sz="4" w:space="0" w:color="auto"/>
              <w:left w:val="single" w:sz="4" w:space="0" w:color="auto"/>
              <w:bottom w:val="single" w:sz="4" w:space="0" w:color="auto"/>
              <w:right w:val="single" w:sz="4" w:space="0" w:color="auto"/>
            </w:tcBorders>
          </w:tcPr>
          <w:p w:rsidR="00944A4C" w:rsidRPr="00EA5929" w:rsidRDefault="00944A4C" w:rsidP="000D07BB">
            <w:pPr>
              <w:pStyle w:val="Heading2"/>
              <w:tabs>
                <w:tab w:val="clear" w:pos="7185"/>
              </w:tabs>
              <w:jc w:val="center"/>
              <w:rPr>
                <w:noProof/>
                <w:sz w:val="20"/>
                <w:szCs w:val="20"/>
              </w:rPr>
            </w:pPr>
          </w:p>
        </w:tc>
      </w:tr>
    </w:tbl>
    <w:p w:rsidR="008E3567" w:rsidRDefault="008E3567" w:rsidP="00944A4C">
      <w:pPr>
        <w:rPr>
          <w:b/>
          <w:bCs/>
          <w:smallCaps/>
          <w:sz w:val="20"/>
          <w:szCs w:val="20"/>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618"/>
        <w:gridCol w:w="472"/>
        <w:gridCol w:w="473"/>
        <w:gridCol w:w="472"/>
        <w:gridCol w:w="473"/>
        <w:gridCol w:w="472"/>
        <w:gridCol w:w="473"/>
        <w:gridCol w:w="472"/>
        <w:gridCol w:w="473"/>
      </w:tblGrid>
      <w:tr w:rsidR="008E3567" w:rsidRPr="00EA5929" w:rsidTr="000D07BB">
        <w:trPr>
          <w:trHeight w:val="361"/>
        </w:trPr>
        <w:tc>
          <w:tcPr>
            <w:tcW w:w="3618" w:type="dxa"/>
            <w:vMerge w:val="restart"/>
            <w:tcBorders>
              <w:top w:val="nil"/>
              <w:left w:val="nil"/>
              <w:right w:val="single" w:sz="4" w:space="0" w:color="auto"/>
            </w:tcBorders>
          </w:tcPr>
          <w:p w:rsidR="008E3567" w:rsidRPr="00EA5929" w:rsidRDefault="008E3567" w:rsidP="000D07BB">
            <w:pPr>
              <w:pStyle w:val="Heading2"/>
              <w:numPr>
                <w:ilvl w:val="0"/>
                <w:numId w:val="18"/>
              </w:numPr>
              <w:tabs>
                <w:tab w:val="clear" w:pos="7185"/>
              </w:tabs>
              <w:rPr>
                <w:b w:val="0"/>
                <w:bCs w:val="0"/>
                <w:noProof/>
                <w:sz w:val="20"/>
                <w:szCs w:val="20"/>
              </w:rPr>
            </w:pPr>
            <w:r w:rsidRPr="00EA5929">
              <w:rPr>
                <w:b w:val="0"/>
                <w:bCs w:val="0"/>
                <w:noProof/>
                <w:sz w:val="20"/>
                <w:szCs w:val="20"/>
              </w:rPr>
              <w:t xml:space="preserve">Date of Birth </w:t>
            </w: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D</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D</w:t>
            </w: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M</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M</w:t>
            </w: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Y</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Y</w:t>
            </w: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Y</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b w:val="0"/>
                <w:bCs w:val="0"/>
                <w:noProof/>
                <w:sz w:val="20"/>
                <w:szCs w:val="20"/>
              </w:rPr>
            </w:pPr>
            <w:r w:rsidRPr="00EA5929">
              <w:rPr>
                <w:b w:val="0"/>
                <w:bCs w:val="0"/>
                <w:noProof/>
                <w:sz w:val="20"/>
                <w:szCs w:val="20"/>
              </w:rPr>
              <w:t>Y</w:t>
            </w:r>
          </w:p>
        </w:tc>
      </w:tr>
      <w:tr w:rsidR="008E3567" w:rsidRPr="00EA5929" w:rsidTr="000D07BB">
        <w:trPr>
          <w:trHeight w:val="362"/>
        </w:trPr>
        <w:tc>
          <w:tcPr>
            <w:tcW w:w="3618" w:type="dxa"/>
            <w:vMerge/>
            <w:tcBorders>
              <w:left w:val="nil"/>
              <w:bottom w:val="nil"/>
              <w:right w:val="single" w:sz="4" w:space="0" w:color="auto"/>
            </w:tcBorders>
          </w:tcPr>
          <w:p w:rsidR="008E3567" w:rsidRPr="00EA5929" w:rsidRDefault="008E3567" w:rsidP="000D07BB">
            <w:pPr>
              <w:pStyle w:val="Heading2"/>
              <w:tabs>
                <w:tab w:val="clear" w:pos="7185"/>
              </w:tabs>
              <w:rPr>
                <w:b w:val="0"/>
                <w:bCs w:val="0"/>
                <w:noProof/>
                <w:sz w:val="20"/>
                <w:szCs w:val="20"/>
              </w:rPr>
            </w:pP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0</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9</w:t>
            </w: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1</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1</w:t>
            </w: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1</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9</w:t>
            </w:r>
          </w:p>
        </w:tc>
        <w:tc>
          <w:tcPr>
            <w:tcW w:w="472"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9</w:t>
            </w:r>
          </w:p>
        </w:tc>
        <w:tc>
          <w:tcPr>
            <w:tcW w:w="473"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b w:val="0"/>
                <w:bCs w:val="0"/>
                <w:noProof/>
                <w:sz w:val="20"/>
                <w:szCs w:val="20"/>
              </w:rPr>
            </w:pPr>
            <w:r>
              <w:rPr>
                <w:b w:val="0"/>
                <w:bCs w:val="0"/>
                <w:noProof/>
                <w:sz w:val="20"/>
                <w:szCs w:val="20"/>
              </w:rPr>
              <w:t>4</w:t>
            </w:r>
          </w:p>
        </w:tc>
      </w:tr>
    </w:tbl>
    <w:p w:rsidR="008E3567" w:rsidRPr="00DB364C" w:rsidRDefault="008E3567" w:rsidP="00944A4C">
      <w:pPr>
        <w:rPr>
          <w:b/>
          <w:bCs/>
          <w:smallCaps/>
          <w:sz w:val="20"/>
          <w:szCs w:val="20"/>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3168"/>
        <w:gridCol w:w="100"/>
        <w:gridCol w:w="236"/>
        <w:gridCol w:w="254"/>
        <w:gridCol w:w="83"/>
        <w:gridCol w:w="201"/>
        <w:gridCol w:w="26"/>
        <w:gridCol w:w="115"/>
        <w:gridCol w:w="142"/>
        <w:gridCol w:w="195"/>
        <w:gridCol w:w="89"/>
        <w:gridCol w:w="248"/>
        <w:gridCol w:w="35"/>
        <w:gridCol w:w="302"/>
        <w:gridCol w:w="337"/>
        <w:gridCol w:w="70"/>
        <w:gridCol w:w="102"/>
        <w:gridCol w:w="165"/>
        <w:gridCol w:w="16"/>
        <w:gridCol w:w="284"/>
        <w:gridCol w:w="37"/>
        <w:gridCol w:w="337"/>
        <w:gridCol w:w="337"/>
        <w:gridCol w:w="337"/>
        <w:gridCol w:w="122"/>
        <w:gridCol w:w="215"/>
        <w:gridCol w:w="337"/>
        <w:gridCol w:w="337"/>
        <w:gridCol w:w="337"/>
        <w:gridCol w:w="337"/>
        <w:gridCol w:w="337"/>
        <w:gridCol w:w="337"/>
        <w:gridCol w:w="337"/>
        <w:gridCol w:w="337"/>
        <w:gridCol w:w="337"/>
        <w:gridCol w:w="337"/>
        <w:gridCol w:w="337"/>
        <w:gridCol w:w="299"/>
        <w:gridCol w:w="38"/>
      </w:tblGrid>
      <w:tr w:rsidR="008E3567" w:rsidRPr="00DB364C" w:rsidTr="008E3567">
        <w:trPr>
          <w:gridAfter w:val="1"/>
          <w:wAfter w:w="38" w:type="dxa"/>
          <w:trHeight w:val="361"/>
        </w:trPr>
        <w:tc>
          <w:tcPr>
            <w:tcW w:w="3268" w:type="dxa"/>
            <w:gridSpan w:val="2"/>
            <w:vMerge w:val="restart"/>
            <w:tcBorders>
              <w:top w:val="nil"/>
              <w:left w:val="nil"/>
              <w:bottom w:val="nil"/>
              <w:right w:val="single" w:sz="4" w:space="0" w:color="auto"/>
            </w:tcBorders>
          </w:tcPr>
          <w:tbl>
            <w:tblPr>
              <w:tblpPr w:leftFromText="180" w:rightFromText="180" w:vertAnchor="text" w:horzAnchor="margin" w:tblpXSpec="right" w:tblpY="9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568"/>
            </w:tblGrid>
            <w:tr w:rsidR="008E3567" w:rsidTr="00944A4C">
              <w:trPr>
                <w:trHeight w:val="257"/>
              </w:trPr>
              <w:tc>
                <w:tcPr>
                  <w:tcW w:w="568" w:type="dxa"/>
                  <w:tcBorders>
                    <w:top w:val="single" w:sz="4" w:space="0" w:color="000000"/>
                    <w:left w:val="single" w:sz="4" w:space="0" w:color="000000"/>
                    <w:bottom w:val="single" w:sz="4" w:space="0" w:color="000000"/>
                    <w:right w:val="single" w:sz="4" w:space="0" w:color="000000"/>
                  </w:tcBorders>
                </w:tcPr>
                <w:p w:rsidR="008E3567" w:rsidRPr="00F6784E" w:rsidRDefault="008E3567" w:rsidP="00944A4C">
                  <w:pPr>
                    <w:pStyle w:val="Heading2"/>
                    <w:tabs>
                      <w:tab w:val="clear" w:pos="7185"/>
                    </w:tabs>
                    <w:ind w:left="-113"/>
                    <w:rPr>
                      <w:b w:val="0"/>
                      <w:bCs w:val="0"/>
                      <w:noProof/>
                      <w:sz w:val="20"/>
                      <w:szCs w:val="20"/>
                    </w:rPr>
                  </w:pPr>
                  <w:r w:rsidRPr="00F6784E">
                    <w:rPr>
                      <w:b w:val="0"/>
                      <w:bCs w:val="0"/>
                      <w:noProof/>
                      <w:sz w:val="20"/>
                      <w:szCs w:val="20"/>
                    </w:rPr>
                    <w:t xml:space="preserve">  Mr.</w:t>
                  </w:r>
                </w:p>
              </w:tc>
            </w:tr>
          </w:tbl>
          <w:p w:rsidR="008E3567" w:rsidRPr="00EA5929" w:rsidRDefault="008E3567" w:rsidP="000D07BB">
            <w:pPr>
              <w:pStyle w:val="Heading2"/>
              <w:numPr>
                <w:ilvl w:val="0"/>
                <w:numId w:val="18"/>
              </w:numPr>
              <w:tabs>
                <w:tab w:val="clear" w:pos="7185"/>
              </w:tabs>
              <w:rPr>
                <w:b w:val="0"/>
                <w:bCs w:val="0"/>
                <w:noProof/>
                <w:sz w:val="20"/>
                <w:szCs w:val="20"/>
              </w:rPr>
            </w:pPr>
            <w:r w:rsidRPr="00EA5929">
              <w:rPr>
                <w:b w:val="0"/>
                <w:bCs w:val="0"/>
                <w:noProof/>
                <w:sz w:val="20"/>
                <w:szCs w:val="20"/>
              </w:rPr>
              <w:t xml:space="preserve"> </w:t>
            </w:r>
            <w:r w:rsidRPr="00313556">
              <w:rPr>
                <w:bCs w:val="0"/>
                <w:noProof/>
                <w:sz w:val="20"/>
                <w:szCs w:val="20"/>
              </w:rPr>
              <w:t>Father’s</w:t>
            </w:r>
            <w:r w:rsidRPr="00EA5929">
              <w:rPr>
                <w:b w:val="0"/>
                <w:bCs w:val="0"/>
                <w:noProof/>
                <w:sz w:val="20"/>
                <w:szCs w:val="20"/>
              </w:rPr>
              <w:t>/ Husband’s  Name</w:t>
            </w:r>
          </w:p>
        </w:tc>
        <w:tc>
          <w:tcPr>
            <w:tcW w:w="490" w:type="dxa"/>
            <w:gridSpan w:val="2"/>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S</w:t>
            </w:r>
          </w:p>
        </w:tc>
        <w:tc>
          <w:tcPr>
            <w:tcW w:w="284" w:type="dxa"/>
            <w:gridSpan w:val="2"/>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A</w:t>
            </w:r>
          </w:p>
        </w:tc>
        <w:tc>
          <w:tcPr>
            <w:tcW w:w="283" w:type="dxa"/>
            <w:gridSpan w:val="3"/>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N</w:t>
            </w:r>
          </w:p>
        </w:tc>
        <w:tc>
          <w:tcPr>
            <w:tcW w:w="284" w:type="dxa"/>
            <w:gridSpan w:val="2"/>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T</w:t>
            </w:r>
          </w:p>
        </w:tc>
        <w:tc>
          <w:tcPr>
            <w:tcW w:w="283" w:type="dxa"/>
            <w:gridSpan w:val="2"/>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O</w:t>
            </w:r>
          </w:p>
        </w:tc>
        <w:tc>
          <w:tcPr>
            <w:tcW w:w="302"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S</w:t>
            </w:r>
          </w:p>
        </w:tc>
        <w:tc>
          <w:tcPr>
            <w:tcW w:w="407" w:type="dxa"/>
            <w:gridSpan w:val="2"/>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H</w:t>
            </w:r>
          </w:p>
        </w:tc>
        <w:tc>
          <w:tcPr>
            <w:tcW w:w="283" w:type="dxa"/>
            <w:gridSpan w:val="3"/>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4"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K</w:t>
            </w:r>
          </w:p>
        </w:tc>
        <w:tc>
          <w:tcPr>
            <w:tcW w:w="374" w:type="dxa"/>
            <w:gridSpan w:val="2"/>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U</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M</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A</w:t>
            </w:r>
          </w:p>
        </w:tc>
        <w:tc>
          <w:tcPr>
            <w:tcW w:w="337" w:type="dxa"/>
            <w:gridSpan w:val="2"/>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R</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S</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R</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I</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V</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A</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S</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T</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A</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313556" w:rsidP="000D07BB">
            <w:pPr>
              <w:pStyle w:val="Heading2"/>
              <w:tabs>
                <w:tab w:val="clear" w:pos="7185"/>
              </w:tabs>
              <w:jc w:val="center"/>
              <w:rPr>
                <w:noProof/>
                <w:sz w:val="20"/>
                <w:szCs w:val="20"/>
              </w:rPr>
            </w:pPr>
            <w:r>
              <w:rPr>
                <w:noProof/>
                <w:sz w:val="20"/>
                <w:szCs w:val="20"/>
              </w:rPr>
              <w:t>V</w:t>
            </w: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99"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r>
      <w:tr w:rsidR="008E3567" w:rsidRPr="00DB364C" w:rsidTr="008E3567">
        <w:trPr>
          <w:gridAfter w:val="1"/>
          <w:wAfter w:w="38" w:type="dxa"/>
          <w:trHeight w:val="361"/>
        </w:trPr>
        <w:tc>
          <w:tcPr>
            <w:tcW w:w="3268" w:type="dxa"/>
            <w:gridSpan w:val="2"/>
            <w:vMerge/>
            <w:tcBorders>
              <w:top w:val="nil"/>
              <w:left w:val="nil"/>
              <w:bottom w:val="nil"/>
              <w:right w:val="single" w:sz="4" w:space="0" w:color="auto"/>
            </w:tcBorders>
          </w:tcPr>
          <w:p w:rsidR="008E3567" w:rsidRPr="00EA5929" w:rsidRDefault="008E3567" w:rsidP="000D07BB">
            <w:pPr>
              <w:pStyle w:val="Heading2"/>
              <w:tabs>
                <w:tab w:val="clear" w:pos="7185"/>
              </w:tabs>
              <w:rPr>
                <w:b w:val="0"/>
                <w:bCs w:val="0"/>
                <w:noProof/>
                <w:sz w:val="20"/>
                <w:szCs w:val="20"/>
              </w:rPr>
            </w:pPr>
          </w:p>
        </w:tc>
        <w:tc>
          <w:tcPr>
            <w:tcW w:w="490"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4"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3" w:type="dxa"/>
            <w:gridSpan w:val="3"/>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4"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3"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02"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407"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3" w:type="dxa"/>
            <w:gridSpan w:val="3"/>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4"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74"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99"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r>
      <w:tr w:rsidR="008E3567" w:rsidRPr="00DB364C" w:rsidTr="008E3567">
        <w:trPr>
          <w:gridAfter w:val="1"/>
          <w:wAfter w:w="38" w:type="dxa"/>
          <w:trHeight w:val="362"/>
        </w:trPr>
        <w:tc>
          <w:tcPr>
            <w:tcW w:w="3268" w:type="dxa"/>
            <w:gridSpan w:val="2"/>
            <w:tcBorders>
              <w:top w:val="nil"/>
              <w:left w:val="nil"/>
              <w:bottom w:val="nil"/>
              <w:right w:val="single" w:sz="4" w:space="0" w:color="auto"/>
            </w:tcBorders>
          </w:tcPr>
          <w:p w:rsidR="008E3567" w:rsidRPr="00EA5929" w:rsidRDefault="008E3567" w:rsidP="000D07BB">
            <w:pPr>
              <w:pStyle w:val="Heading2"/>
              <w:tabs>
                <w:tab w:val="clear" w:pos="7185"/>
              </w:tabs>
              <w:rPr>
                <w:b w:val="0"/>
                <w:bCs w:val="0"/>
                <w:noProof/>
                <w:sz w:val="20"/>
                <w:szCs w:val="20"/>
              </w:rPr>
            </w:pPr>
          </w:p>
        </w:tc>
        <w:tc>
          <w:tcPr>
            <w:tcW w:w="490"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4"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3" w:type="dxa"/>
            <w:gridSpan w:val="3"/>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4"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3"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02"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407"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3" w:type="dxa"/>
            <w:gridSpan w:val="3"/>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84"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74"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gridSpan w:val="2"/>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337"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c>
          <w:tcPr>
            <w:tcW w:w="299" w:type="dxa"/>
            <w:tcBorders>
              <w:top w:val="single" w:sz="4" w:space="0" w:color="auto"/>
              <w:left w:val="single" w:sz="4" w:space="0" w:color="auto"/>
              <w:bottom w:val="single" w:sz="4" w:space="0" w:color="auto"/>
              <w:right w:val="single" w:sz="4" w:space="0" w:color="auto"/>
            </w:tcBorders>
          </w:tcPr>
          <w:p w:rsidR="008E3567" w:rsidRPr="00EA5929" w:rsidRDefault="008E3567" w:rsidP="000D07BB">
            <w:pPr>
              <w:pStyle w:val="Heading2"/>
              <w:tabs>
                <w:tab w:val="clear" w:pos="7185"/>
              </w:tabs>
              <w:jc w:val="center"/>
              <w:rPr>
                <w:noProof/>
                <w:sz w:val="20"/>
                <w:szCs w:val="20"/>
              </w:rPr>
            </w:pPr>
          </w:p>
        </w:tc>
      </w:tr>
      <w:tr w:rsidR="00944A4C" w:rsidRPr="00DB364C" w:rsidTr="008E3567">
        <w:trPr>
          <w:trHeight w:val="362"/>
        </w:trPr>
        <w:tc>
          <w:tcPr>
            <w:tcW w:w="3168" w:type="dxa"/>
            <w:tcBorders>
              <w:top w:val="nil"/>
              <w:left w:val="nil"/>
              <w:bottom w:val="nil"/>
              <w:right w:val="nil"/>
            </w:tcBorders>
          </w:tcPr>
          <w:p w:rsidR="00944A4C" w:rsidRPr="00EA5929" w:rsidRDefault="00944A4C" w:rsidP="000D07BB">
            <w:pPr>
              <w:pStyle w:val="Heading2"/>
              <w:tabs>
                <w:tab w:val="clear" w:pos="7185"/>
              </w:tabs>
              <w:rPr>
                <w:b w:val="0"/>
                <w:bCs w:val="0"/>
                <w:noProof/>
                <w:sz w:val="20"/>
                <w:szCs w:val="20"/>
              </w:rPr>
            </w:pPr>
          </w:p>
        </w:tc>
        <w:tc>
          <w:tcPr>
            <w:tcW w:w="336" w:type="dxa"/>
            <w:gridSpan w:val="2"/>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2"/>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42" w:type="dxa"/>
            <w:gridSpan w:val="3"/>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2"/>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2"/>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2"/>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3"/>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3"/>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2"/>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c>
          <w:tcPr>
            <w:tcW w:w="337" w:type="dxa"/>
            <w:gridSpan w:val="2"/>
            <w:tcBorders>
              <w:top w:val="single" w:sz="4" w:space="0" w:color="auto"/>
              <w:left w:val="nil"/>
              <w:bottom w:val="nil"/>
              <w:right w:val="nil"/>
            </w:tcBorders>
          </w:tcPr>
          <w:p w:rsidR="00944A4C" w:rsidRPr="00EA5929" w:rsidRDefault="00944A4C" w:rsidP="000D07BB">
            <w:pPr>
              <w:pStyle w:val="Heading2"/>
              <w:tabs>
                <w:tab w:val="clear" w:pos="7185"/>
              </w:tabs>
              <w:jc w:val="center"/>
              <w:rPr>
                <w:noProof/>
                <w:sz w:val="20"/>
                <w:szCs w:val="20"/>
              </w:rPr>
            </w:pPr>
          </w:p>
        </w:tc>
      </w:tr>
      <w:tr w:rsidR="00944A4C" w:rsidRPr="00DB364C" w:rsidTr="00944A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4"/>
          <w:wAfter w:w="4259" w:type="dxa"/>
        </w:trPr>
        <w:tc>
          <w:tcPr>
            <w:tcW w:w="4068" w:type="dxa"/>
            <w:gridSpan w:val="7"/>
            <w:vMerge w:val="restart"/>
            <w:tcBorders>
              <w:top w:val="nil"/>
              <w:left w:val="nil"/>
              <w:bottom w:val="nil"/>
            </w:tcBorders>
          </w:tcPr>
          <w:p w:rsidR="00944A4C" w:rsidRPr="00EA5929" w:rsidRDefault="00944A4C" w:rsidP="000D07BB">
            <w:pPr>
              <w:pStyle w:val="Heading2"/>
              <w:numPr>
                <w:ilvl w:val="0"/>
                <w:numId w:val="18"/>
              </w:numPr>
              <w:tabs>
                <w:tab w:val="clear" w:pos="7185"/>
              </w:tabs>
              <w:rPr>
                <w:b w:val="0"/>
                <w:bCs w:val="0"/>
                <w:noProof/>
                <w:sz w:val="20"/>
                <w:szCs w:val="20"/>
              </w:rPr>
            </w:pPr>
            <w:r w:rsidRPr="00EA5929">
              <w:rPr>
                <w:b w:val="0"/>
                <w:bCs w:val="0"/>
                <w:noProof/>
                <w:sz w:val="20"/>
                <w:szCs w:val="20"/>
              </w:rPr>
              <w:t>Relationship in respect of (</w:t>
            </w:r>
            <w:r w:rsidR="006D7A68">
              <w:rPr>
                <w:b w:val="0"/>
                <w:bCs w:val="0"/>
                <w:noProof/>
                <w:sz w:val="20"/>
                <w:szCs w:val="20"/>
              </w:rPr>
              <w:t>3)</w:t>
            </w:r>
            <w:r w:rsidRPr="00EA5929">
              <w:rPr>
                <w:b w:val="0"/>
                <w:bCs w:val="0"/>
                <w:noProof/>
                <w:sz w:val="20"/>
                <w:szCs w:val="20"/>
              </w:rPr>
              <w:t xml:space="preserve"> above</w:t>
            </w:r>
          </w:p>
          <w:p w:rsidR="00944A4C" w:rsidRPr="00EA5929" w:rsidRDefault="00944A4C" w:rsidP="000D07BB">
            <w:pPr>
              <w:pStyle w:val="Heading2"/>
              <w:tabs>
                <w:tab w:val="clear" w:pos="7185"/>
              </w:tabs>
              <w:ind w:left="709"/>
              <w:rPr>
                <w:b w:val="0"/>
                <w:bCs w:val="0"/>
                <w:noProof/>
                <w:sz w:val="20"/>
                <w:szCs w:val="20"/>
              </w:rPr>
            </w:pPr>
            <w:r w:rsidRPr="00EA5929">
              <w:rPr>
                <w:b w:val="0"/>
                <w:bCs w:val="0"/>
                <w:noProof/>
                <w:sz w:val="20"/>
                <w:szCs w:val="20"/>
              </w:rPr>
              <w:t>(Please Tick)</w:t>
            </w:r>
          </w:p>
        </w:tc>
        <w:tc>
          <w:tcPr>
            <w:tcW w:w="1635" w:type="dxa"/>
            <w:gridSpan w:val="10"/>
          </w:tcPr>
          <w:p w:rsidR="00944A4C" w:rsidRPr="00EA5929" w:rsidRDefault="00944A4C" w:rsidP="000D07BB">
            <w:pPr>
              <w:pStyle w:val="Heading2"/>
              <w:tabs>
                <w:tab w:val="clear" w:pos="7185"/>
              </w:tabs>
              <w:jc w:val="center"/>
              <w:rPr>
                <w:b w:val="0"/>
                <w:bCs w:val="0"/>
                <w:noProof/>
                <w:sz w:val="20"/>
                <w:szCs w:val="20"/>
              </w:rPr>
            </w:pPr>
            <w:r w:rsidRPr="00EA5929">
              <w:rPr>
                <w:b w:val="0"/>
                <w:bCs w:val="0"/>
                <w:noProof/>
                <w:sz w:val="20"/>
                <w:szCs w:val="20"/>
              </w:rPr>
              <w:t>Father</w:t>
            </w:r>
          </w:p>
        </w:tc>
        <w:tc>
          <w:tcPr>
            <w:tcW w:w="1635" w:type="dxa"/>
            <w:gridSpan w:val="8"/>
          </w:tcPr>
          <w:p w:rsidR="00944A4C" w:rsidRPr="00EA5929" w:rsidRDefault="00944A4C" w:rsidP="000D07BB">
            <w:pPr>
              <w:pStyle w:val="Heading2"/>
              <w:tabs>
                <w:tab w:val="clear" w:pos="7185"/>
              </w:tabs>
              <w:jc w:val="center"/>
              <w:rPr>
                <w:b w:val="0"/>
                <w:bCs w:val="0"/>
                <w:noProof/>
                <w:sz w:val="20"/>
                <w:szCs w:val="20"/>
              </w:rPr>
            </w:pPr>
            <w:r w:rsidRPr="00EA5929">
              <w:rPr>
                <w:b w:val="0"/>
                <w:bCs w:val="0"/>
                <w:noProof/>
                <w:sz w:val="20"/>
                <w:szCs w:val="20"/>
              </w:rPr>
              <w:t>Husband</w:t>
            </w:r>
          </w:p>
        </w:tc>
      </w:tr>
      <w:tr w:rsidR="00944A4C" w:rsidRPr="00DB364C" w:rsidTr="00944A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4"/>
          <w:wAfter w:w="4259" w:type="dxa"/>
          <w:trHeight w:val="359"/>
        </w:trPr>
        <w:tc>
          <w:tcPr>
            <w:tcW w:w="4068" w:type="dxa"/>
            <w:gridSpan w:val="7"/>
            <w:vMerge/>
            <w:tcBorders>
              <w:top w:val="nil"/>
              <w:left w:val="nil"/>
              <w:bottom w:val="nil"/>
            </w:tcBorders>
          </w:tcPr>
          <w:p w:rsidR="00944A4C" w:rsidRPr="00EA5929" w:rsidRDefault="00944A4C" w:rsidP="000D07BB">
            <w:pPr>
              <w:pStyle w:val="Heading2"/>
              <w:tabs>
                <w:tab w:val="clear" w:pos="7185"/>
              </w:tabs>
              <w:rPr>
                <w:b w:val="0"/>
                <w:bCs w:val="0"/>
                <w:noProof/>
                <w:sz w:val="20"/>
                <w:szCs w:val="20"/>
              </w:rPr>
            </w:pPr>
          </w:p>
        </w:tc>
        <w:tc>
          <w:tcPr>
            <w:tcW w:w="1635" w:type="dxa"/>
            <w:gridSpan w:val="10"/>
          </w:tcPr>
          <w:p w:rsidR="00944A4C" w:rsidRPr="00EA5929" w:rsidRDefault="00313556" w:rsidP="000D07BB">
            <w:pPr>
              <w:pStyle w:val="Heading2"/>
              <w:tabs>
                <w:tab w:val="clear" w:pos="7185"/>
              </w:tabs>
              <w:jc w:val="center"/>
              <w:rPr>
                <w:noProof/>
                <w:sz w:val="20"/>
                <w:szCs w:val="20"/>
              </w:rPr>
            </w:pPr>
            <w:r>
              <w:rPr>
                <w:noProof/>
                <w:sz w:val="20"/>
                <w:szCs w:val="20"/>
              </w:rPr>
              <w:t>√</w:t>
            </w:r>
          </w:p>
        </w:tc>
        <w:tc>
          <w:tcPr>
            <w:tcW w:w="1635" w:type="dxa"/>
            <w:gridSpan w:val="8"/>
          </w:tcPr>
          <w:p w:rsidR="00944A4C" w:rsidRPr="00EA5929" w:rsidRDefault="00944A4C" w:rsidP="000D07BB">
            <w:pPr>
              <w:pStyle w:val="Heading2"/>
              <w:tabs>
                <w:tab w:val="clear" w:pos="7185"/>
              </w:tabs>
              <w:jc w:val="center"/>
              <w:rPr>
                <w:noProof/>
                <w:sz w:val="20"/>
                <w:szCs w:val="20"/>
              </w:rPr>
            </w:pPr>
          </w:p>
        </w:tc>
      </w:tr>
    </w:tbl>
    <w:p w:rsidR="00944A4C" w:rsidRPr="00DB364C" w:rsidRDefault="00944A4C" w:rsidP="00944A4C">
      <w:pPr>
        <w:rPr>
          <w:b/>
          <w:bCs/>
          <w:smallCaps/>
          <w:sz w:val="20"/>
          <w:szCs w:val="20"/>
        </w:rPr>
      </w:pPr>
    </w:p>
    <w:p w:rsidR="00944A4C" w:rsidRPr="00DB364C" w:rsidRDefault="00944A4C" w:rsidP="00944A4C">
      <w:pPr>
        <w:rPr>
          <w:b/>
          <w:bCs/>
          <w:smallCaps/>
          <w:sz w:val="20"/>
          <w:szCs w:val="20"/>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618"/>
        <w:gridCol w:w="1260"/>
        <w:gridCol w:w="1260"/>
        <w:gridCol w:w="1325"/>
      </w:tblGrid>
      <w:tr w:rsidR="00944A4C" w:rsidRPr="00DB364C" w:rsidTr="000D07BB">
        <w:trPr>
          <w:trHeight w:val="366"/>
        </w:trPr>
        <w:tc>
          <w:tcPr>
            <w:tcW w:w="3618" w:type="dxa"/>
            <w:vMerge w:val="restart"/>
            <w:tcBorders>
              <w:top w:val="nil"/>
              <w:left w:val="nil"/>
              <w:bottom w:val="nil"/>
            </w:tcBorders>
          </w:tcPr>
          <w:p w:rsidR="00944A4C" w:rsidRPr="00EA5929" w:rsidRDefault="00944A4C" w:rsidP="000D07BB">
            <w:pPr>
              <w:pStyle w:val="Heading2"/>
              <w:numPr>
                <w:ilvl w:val="0"/>
                <w:numId w:val="18"/>
              </w:numPr>
              <w:tabs>
                <w:tab w:val="clear" w:pos="7185"/>
              </w:tabs>
              <w:rPr>
                <w:b w:val="0"/>
                <w:bCs w:val="0"/>
                <w:noProof/>
                <w:sz w:val="20"/>
                <w:szCs w:val="20"/>
              </w:rPr>
            </w:pPr>
            <w:r w:rsidRPr="00EA5929">
              <w:rPr>
                <w:b w:val="0"/>
                <w:bCs w:val="0"/>
                <w:noProof/>
                <w:sz w:val="20"/>
                <w:szCs w:val="20"/>
              </w:rPr>
              <w:t xml:space="preserve">Gender </w:t>
            </w:r>
          </w:p>
          <w:p w:rsidR="00944A4C" w:rsidRPr="00EA5929" w:rsidRDefault="00944A4C" w:rsidP="000D07BB">
            <w:pPr>
              <w:pStyle w:val="Heading2"/>
              <w:tabs>
                <w:tab w:val="clear" w:pos="7185"/>
              </w:tabs>
              <w:ind w:left="709"/>
              <w:rPr>
                <w:b w:val="0"/>
                <w:bCs w:val="0"/>
                <w:noProof/>
                <w:sz w:val="20"/>
                <w:szCs w:val="20"/>
              </w:rPr>
            </w:pPr>
            <w:r w:rsidRPr="00EA5929">
              <w:rPr>
                <w:b w:val="0"/>
                <w:bCs w:val="0"/>
                <w:noProof/>
                <w:sz w:val="20"/>
                <w:szCs w:val="20"/>
              </w:rPr>
              <w:t>(Please Tick)</w:t>
            </w:r>
          </w:p>
        </w:tc>
        <w:tc>
          <w:tcPr>
            <w:tcW w:w="1260" w:type="dxa"/>
          </w:tcPr>
          <w:p w:rsidR="00944A4C" w:rsidRPr="00EA5929" w:rsidRDefault="00944A4C" w:rsidP="000D07BB">
            <w:pPr>
              <w:pStyle w:val="Heading2"/>
              <w:tabs>
                <w:tab w:val="clear" w:pos="7185"/>
              </w:tabs>
              <w:jc w:val="center"/>
              <w:rPr>
                <w:b w:val="0"/>
                <w:bCs w:val="0"/>
                <w:noProof/>
                <w:sz w:val="20"/>
                <w:szCs w:val="20"/>
              </w:rPr>
            </w:pPr>
            <w:r w:rsidRPr="00EA5929">
              <w:rPr>
                <w:b w:val="0"/>
                <w:bCs w:val="0"/>
                <w:noProof/>
                <w:sz w:val="20"/>
                <w:szCs w:val="20"/>
              </w:rPr>
              <w:t>Male</w:t>
            </w:r>
          </w:p>
        </w:tc>
        <w:tc>
          <w:tcPr>
            <w:tcW w:w="1260" w:type="dxa"/>
          </w:tcPr>
          <w:p w:rsidR="00944A4C" w:rsidRPr="00EA5929" w:rsidRDefault="00944A4C" w:rsidP="000D07BB">
            <w:pPr>
              <w:pStyle w:val="Heading2"/>
              <w:tabs>
                <w:tab w:val="clear" w:pos="7185"/>
              </w:tabs>
              <w:jc w:val="center"/>
              <w:rPr>
                <w:b w:val="0"/>
                <w:bCs w:val="0"/>
                <w:noProof/>
                <w:sz w:val="20"/>
                <w:szCs w:val="20"/>
              </w:rPr>
            </w:pPr>
            <w:r w:rsidRPr="00EA5929">
              <w:rPr>
                <w:b w:val="0"/>
                <w:bCs w:val="0"/>
                <w:noProof/>
                <w:sz w:val="20"/>
                <w:szCs w:val="20"/>
              </w:rPr>
              <w:t>Female</w:t>
            </w:r>
          </w:p>
        </w:tc>
        <w:tc>
          <w:tcPr>
            <w:tcW w:w="1260" w:type="dxa"/>
          </w:tcPr>
          <w:p w:rsidR="00944A4C" w:rsidRPr="00EA5929" w:rsidRDefault="003A4675" w:rsidP="003A4675">
            <w:pPr>
              <w:pStyle w:val="Heading2"/>
              <w:tabs>
                <w:tab w:val="clear" w:pos="7185"/>
              </w:tabs>
              <w:jc w:val="center"/>
              <w:rPr>
                <w:b w:val="0"/>
                <w:bCs w:val="0"/>
                <w:noProof/>
                <w:sz w:val="20"/>
                <w:szCs w:val="20"/>
              </w:rPr>
            </w:pPr>
            <w:r>
              <w:rPr>
                <w:b w:val="0"/>
                <w:bCs w:val="0"/>
                <w:noProof/>
                <w:sz w:val="20"/>
                <w:szCs w:val="20"/>
              </w:rPr>
              <w:t>Transgender</w:t>
            </w:r>
          </w:p>
        </w:tc>
      </w:tr>
      <w:tr w:rsidR="00944A4C" w:rsidRPr="00DB364C" w:rsidTr="000D07BB">
        <w:trPr>
          <w:trHeight w:val="367"/>
        </w:trPr>
        <w:tc>
          <w:tcPr>
            <w:tcW w:w="3618" w:type="dxa"/>
            <w:vMerge/>
            <w:tcBorders>
              <w:top w:val="nil"/>
              <w:left w:val="nil"/>
              <w:bottom w:val="nil"/>
            </w:tcBorders>
          </w:tcPr>
          <w:p w:rsidR="00944A4C" w:rsidRPr="00EA5929" w:rsidRDefault="00944A4C" w:rsidP="000D07BB">
            <w:pPr>
              <w:pStyle w:val="Heading2"/>
              <w:tabs>
                <w:tab w:val="clear" w:pos="7185"/>
              </w:tabs>
              <w:rPr>
                <w:b w:val="0"/>
                <w:bCs w:val="0"/>
                <w:noProof/>
                <w:sz w:val="20"/>
                <w:szCs w:val="20"/>
              </w:rPr>
            </w:pPr>
          </w:p>
        </w:tc>
        <w:tc>
          <w:tcPr>
            <w:tcW w:w="1260" w:type="dxa"/>
          </w:tcPr>
          <w:p w:rsidR="00944A4C" w:rsidRPr="00EA5929" w:rsidRDefault="00313556" w:rsidP="000D07BB">
            <w:pPr>
              <w:pStyle w:val="Heading2"/>
              <w:tabs>
                <w:tab w:val="clear" w:pos="7185"/>
              </w:tabs>
              <w:jc w:val="center"/>
              <w:rPr>
                <w:noProof/>
                <w:sz w:val="20"/>
                <w:szCs w:val="20"/>
              </w:rPr>
            </w:pPr>
            <w:r>
              <w:rPr>
                <w:noProof/>
                <w:sz w:val="20"/>
                <w:szCs w:val="20"/>
              </w:rPr>
              <w:t>√</w:t>
            </w:r>
          </w:p>
        </w:tc>
        <w:tc>
          <w:tcPr>
            <w:tcW w:w="1260" w:type="dxa"/>
          </w:tcPr>
          <w:p w:rsidR="00944A4C" w:rsidRPr="00EA5929" w:rsidRDefault="00944A4C" w:rsidP="000D07BB">
            <w:pPr>
              <w:pStyle w:val="Heading2"/>
              <w:tabs>
                <w:tab w:val="clear" w:pos="7185"/>
              </w:tabs>
              <w:jc w:val="center"/>
              <w:rPr>
                <w:noProof/>
                <w:sz w:val="20"/>
                <w:szCs w:val="20"/>
              </w:rPr>
            </w:pPr>
          </w:p>
        </w:tc>
        <w:tc>
          <w:tcPr>
            <w:tcW w:w="1260" w:type="dxa"/>
          </w:tcPr>
          <w:p w:rsidR="00944A4C" w:rsidRPr="00EA5929" w:rsidRDefault="00944A4C" w:rsidP="000D07BB">
            <w:pPr>
              <w:pStyle w:val="Heading2"/>
              <w:tabs>
                <w:tab w:val="clear" w:pos="7185"/>
              </w:tabs>
              <w:jc w:val="center"/>
              <w:rPr>
                <w:noProof/>
                <w:sz w:val="20"/>
                <w:szCs w:val="20"/>
              </w:rPr>
            </w:pPr>
          </w:p>
        </w:tc>
      </w:tr>
    </w:tbl>
    <w:p w:rsidR="00944A4C" w:rsidRDefault="00944A4C" w:rsidP="00944A4C">
      <w:pPr>
        <w:pStyle w:val="Heading2"/>
        <w:tabs>
          <w:tab w:val="clear" w:pos="7185"/>
        </w:tabs>
        <w:jc w:val="both"/>
        <w:rPr>
          <w:noProof/>
          <w:sz w:val="20"/>
          <w:szCs w:val="20"/>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660"/>
        <w:gridCol w:w="694"/>
        <w:gridCol w:w="695"/>
        <w:gridCol w:w="694"/>
        <w:gridCol w:w="695"/>
        <w:gridCol w:w="695"/>
        <w:gridCol w:w="694"/>
        <w:gridCol w:w="695"/>
        <w:gridCol w:w="694"/>
        <w:gridCol w:w="695"/>
        <w:gridCol w:w="695"/>
      </w:tblGrid>
      <w:tr w:rsidR="00944A4C" w:rsidRPr="00DB364C" w:rsidTr="000D07BB">
        <w:tc>
          <w:tcPr>
            <w:tcW w:w="2660" w:type="dxa"/>
            <w:tcBorders>
              <w:top w:val="nil"/>
              <w:left w:val="nil"/>
              <w:bottom w:val="nil"/>
            </w:tcBorders>
          </w:tcPr>
          <w:p w:rsidR="00944A4C" w:rsidRPr="00EA5929" w:rsidRDefault="00944A4C" w:rsidP="008E3567">
            <w:pPr>
              <w:pStyle w:val="Heading2"/>
              <w:numPr>
                <w:ilvl w:val="0"/>
                <w:numId w:val="18"/>
              </w:numPr>
              <w:tabs>
                <w:tab w:val="clear" w:pos="7185"/>
              </w:tabs>
              <w:rPr>
                <w:b w:val="0"/>
                <w:bCs w:val="0"/>
                <w:noProof/>
                <w:sz w:val="20"/>
                <w:szCs w:val="20"/>
              </w:rPr>
            </w:pPr>
            <w:r w:rsidRPr="00EA5929">
              <w:rPr>
                <w:b w:val="0"/>
                <w:bCs w:val="0"/>
                <w:noProof/>
                <w:sz w:val="20"/>
                <w:szCs w:val="20"/>
              </w:rPr>
              <w:t>Mobile Number</w:t>
            </w:r>
            <w:r w:rsidR="006A7496">
              <w:rPr>
                <w:b w:val="0"/>
                <w:bCs w:val="0"/>
                <w:noProof/>
                <w:sz w:val="20"/>
                <w:szCs w:val="20"/>
              </w:rPr>
              <w:t xml:space="preserve">     (If any)</w:t>
            </w:r>
          </w:p>
        </w:tc>
        <w:tc>
          <w:tcPr>
            <w:tcW w:w="694" w:type="dxa"/>
          </w:tcPr>
          <w:p w:rsidR="00944A4C" w:rsidRPr="00EA5929" w:rsidRDefault="00313556" w:rsidP="000D07BB">
            <w:pPr>
              <w:pStyle w:val="Heading2"/>
              <w:tabs>
                <w:tab w:val="clear" w:pos="7185"/>
              </w:tabs>
              <w:jc w:val="center"/>
              <w:rPr>
                <w:noProof/>
                <w:sz w:val="20"/>
                <w:szCs w:val="20"/>
              </w:rPr>
            </w:pPr>
            <w:r>
              <w:rPr>
                <w:noProof/>
                <w:sz w:val="20"/>
                <w:szCs w:val="20"/>
              </w:rPr>
              <w:t>8</w:t>
            </w:r>
          </w:p>
        </w:tc>
        <w:tc>
          <w:tcPr>
            <w:tcW w:w="695" w:type="dxa"/>
          </w:tcPr>
          <w:p w:rsidR="00944A4C" w:rsidRPr="00EA5929" w:rsidRDefault="00313556" w:rsidP="000D07BB">
            <w:pPr>
              <w:pStyle w:val="Heading2"/>
              <w:tabs>
                <w:tab w:val="clear" w:pos="7185"/>
              </w:tabs>
              <w:jc w:val="center"/>
              <w:rPr>
                <w:noProof/>
                <w:sz w:val="20"/>
                <w:szCs w:val="20"/>
              </w:rPr>
            </w:pPr>
            <w:r>
              <w:rPr>
                <w:noProof/>
                <w:sz w:val="20"/>
                <w:szCs w:val="20"/>
              </w:rPr>
              <w:t>5</w:t>
            </w:r>
          </w:p>
        </w:tc>
        <w:tc>
          <w:tcPr>
            <w:tcW w:w="694" w:type="dxa"/>
          </w:tcPr>
          <w:p w:rsidR="00944A4C" w:rsidRPr="00EA5929" w:rsidRDefault="00313556" w:rsidP="000D07BB">
            <w:pPr>
              <w:pStyle w:val="Heading2"/>
              <w:tabs>
                <w:tab w:val="clear" w:pos="7185"/>
              </w:tabs>
              <w:jc w:val="center"/>
              <w:rPr>
                <w:noProof/>
                <w:sz w:val="20"/>
                <w:szCs w:val="20"/>
              </w:rPr>
            </w:pPr>
            <w:r>
              <w:rPr>
                <w:noProof/>
                <w:sz w:val="20"/>
                <w:szCs w:val="20"/>
              </w:rPr>
              <w:t>6</w:t>
            </w:r>
          </w:p>
        </w:tc>
        <w:tc>
          <w:tcPr>
            <w:tcW w:w="695" w:type="dxa"/>
          </w:tcPr>
          <w:p w:rsidR="00944A4C" w:rsidRPr="00EA5929" w:rsidRDefault="00313556" w:rsidP="000D07BB">
            <w:pPr>
              <w:pStyle w:val="Heading2"/>
              <w:tabs>
                <w:tab w:val="clear" w:pos="7185"/>
              </w:tabs>
              <w:jc w:val="center"/>
              <w:rPr>
                <w:noProof/>
                <w:sz w:val="20"/>
                <w:szCs w:val="20"/>
              </w:rPr>
            </w:pPr>
            <w:r>
              <w:rPr>
                <w:noProof/>
                <w:sz w:val="20"/>
                <w:szCs w:val="20"/>
              </w:rPr>
              <w:t>4</w:t>
            </w:r>
          </w:p>
        </w:tc>
        <w:tc>
          <w:tcPr>
            <w:tcW w:w="695" w:type="dxa"/>
          </w:tcPr>
          <w:p w:rsidR="00944A4C" w:rsidRPr="00EA5929" w:rsidRDefault="00313556" w:rsidP="000D07BB">
            <w:pPr>
              <w:pStyle w:val="Heading2"/>
              <w:tabs>
                <w:tab w:val="clear" w:pos="7185"/>
              </w:tabs>
              <w:jc w:val="center"/>
              <w:rPr>
                <w:noProof/>
                <w:sz w:val="20"/>
                <w:szCs w:val="20"/>
              </w:rPr>
            </w:pPr>
            <w:r>
              <w:rPr>
                <w:noProof/>
                <w:sz w:val="20"/>
                <w:szCs w:val="20"/>
              </w:rPr>
              <w:t>0</w:t>
            </w:r>
          </w:p>
        </w:tc>
        <w:tc>
          <w:tcPr>
            <w:tcW w:w="694" w:type="dxa"/>
          </w:tcPr>
          <w:p w:rsidR="00944A4C" w:rsidRPr="00EA5929" w:rsidRDefault="00313556" w:rsidP="000D07BB">
            <w:pPr>
              <w:pStyle w:val="Heading2"/>
              <w:tabs>
                <w:tab w:val="clear" w:pos="7185"/>
              </w:tabs>
              <w:jc w:val="center"/>
              <w:rPr>
                <w:noProof/>
                <w:sz w:val="20"/>
                <w:szCs w:val="20"/>
              </w:rPr>
            </w:pPr>
            <w:r>
              <w:rPr>
                <w:noProof/>
                <w:sz w:val="20"/>
                <w:szCs w:val="20"/>
              </w:rPr>
              <w:t>6</w:t>
            </w:r>
          </w:p>
        </w:tc>
        <w:tc>
          <w:tcPr>
            <w:tcW w:w="695" w:type="dxa"/>
          </w:tcPr>
          <w:p w:rsidR="00944A4C" w:rsidRPr="00EA5929" w:rsidRDefault="00313556" w:rsidP="000D07BB">
            <w:pPr>
              <w:pStyle w:val="Heading2"/>
              <w:tabs>
                <w:tab w:val="clear" w:pos="7185"/>
              </w:tabs>
              <w:jc w:val="center"/>
              <w:rPr>
                <w:noProof/>
                <w:sz w:val="20"/>
                <w:szCs w:val="20"/>
              </w:rPr>
            </w:pPr>
            <w:r>
              <w:rPr>
                <w:noProof/>
                <w:sz w:val="20"/>
                <w:szCs w:val="20"/>
              </w:rPr>
              <w:t>0</w:t>
            </w:r>
          </w:p>
        </w:tc>
        <w:tc>
          <w:tcPr>
            <w:tcW w:w="694" w:type="dxa"/>
          </w:tcPr>
          <w:p w:rsidR="00944A4C" w:rsidRPr="00EA5929" w:rsidRDefault="00313556" w:rsidP="000D07BB">
            <w:pPr>
              <w:pStyle w:val="Heading2"/>
              <w:tabs>
                <w:tab w:val="clear" w:pos="7185"/>
              </w:tabs>
              <w:jc w:val="center"/>
              <w:rPr>
                <w:noProof/>
                <w:sz w:val="20"/>
                <w:szCs w:val="20"/>
              </w:rPr>
            </w:pPr>
            <w:r>
              <w:rPr>
                <w:noProof/>
                <w:sz w:val="20"/>
                <w:szCs w:val="20"/>
              </w:rPr>
              <w:t>2</w:t>
            </w:r>
          </w:p>
        </w:tc>
        <w:tc>
          <w:tcPr>
            <w:tcW w:w="695" w:type="dxa"/>
          </w:tcPr>
          <w:p w:rsidR="00944A4C" w:rsidRPr="00EA5929" w:rsidRDefault="00313556" w:rsidP="000D07BB">
            <w:pPr>
              <w:pStyle w:val="Heading2"/>
              <w:tabs>
                <w:tab w:val="clear" w:pos="7185"/>
              </w:tabs>
              <w:jc w:val="center"/>
              <w:rPr>
                <w:noProof/>
                <w:sz w:val="20"/>
                <w:szCs w:val="20"/>
              </w:rPr>
            </w:pPr>
            <w:r>
              <w:rPr>
                <w:noProof/>
                <w:sz w:val="20"/>
                <w:szCs w:val="20"/>
              </w:rPr>
              <w:t>8</w:t>
            </w:r>
          </w:p>
        </w:tc>
        <w:tc>
          <w:tcPr>
            <w:tcW w:w="695" w:type="dxa"/>
          </w:tcPr>
          <w:p w:rsidR="00944A4C" w:rsidRPr="00EA5929" w:rsidRDefault="00313556" w:rsidP="000D07BB">
            <w:pPr>
              <w:pStyle w:val="Heading2"/>
              <w:tabs>
                <w:tab w:val="clear" w:pos="7185"/>
              </w:tabs>
              <w:jc w:val="center"/>
              <w:rPr>
                <w:noProof/>
                <w:sz w:val="20"/>
                <w:szCs w:val="20"/>
              </w:rPr>
            </w:pPr>
            <w:r>
              <w:rPr>
                <w:noProof/>
                <w:sz w:val="20"/>
                <w:szCs w:val="20"/>
              </w:rPr>
              <w:t>2</w:t>
            </w:r>
          </w:p>
        </w:tc>
      </w:tr>
    </w:tbl>
    <w:p w:rsidR="00944A4C" w:rsidRPr="00DB364C" w:rsidRDefault="00944A4C" w:rsidP="00944A4C">
      <w:pPr>
        <w:rPr>
          <w:b/>
          <w:bCs/>
          <w:smallCaps/>
          <w:sz w:val="20"/>
          <w:szCs w:val="20"/>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628"/>
        <w:gridCol w:w="640"/>
        <w:gridCol w:w="640"/>
        <w:gridCol w:w="640"/>
        <w:gridCol w:w="641"/>
        <w:gridCol w:w="640"/>
        <w:gridCol w:w="640"/>
        <w:gridCol w:w="641"/>
        <w:gridCol w:w="640"/>
        <w:gridCol w:w="640"/>
        <w:gridCol w:w="640"/>
        <w:gridCol w:w="641"/>
        <w:gridCol w:w="640"/>
        <w:gridCol w:w="640"/>
        <w:gridCol w:w="641"/>
      </w:tblGrid>
      <w:tr w:rsidR="00944A4C" w:rsidRPr="00DB364C" w:rsidTr="000D07BB">
        <w:trPr>
          <w:trHeight w:val="381"/>
        </w:trPr>
        <w:tc>
          <w:tcPr>
            <w:tcW w:w="2628" w:type="dxa"/>
            <w:tcBorders>
              <w:top w:val="nil"/>
              <w:left w:val="nil"/>
              <w:bottom w:val="nil"/>
            </w:tcBorders>
          </w:tcPr>
          <w:p w:rsidR="00944A4C" w:rsidRPr="00EA5929" w:rsidRDefault="00944A4C" w:rsidP="008E3567">
            <w:pPr>
              <w:pStyle w:val="Heading2"/>
              <w:numPr>
                <w:ilvl w:val="0"/>
                <w:numId w:val="18"/>
              </w:numPr>
              <w:tabs>
                <w:tab w:val="clear" w:pos="7185"/>
              </w:tabs>
              <w:rPr>
                <w:b w:val="0"/>
                <w:bCs w:val="0"/>
                <w:noProof/>
                <w:sz w:val="20"/>
                <w:szCs w:val="20"/>
              </w:rPr>
            </w:pPr>
            <w:r w:rsidRPr="00EA5929">
              <w:rPr>
                <w:b w:val="0"/>
                <w:bCs w:val="0"/>
                <w:noProof/>
                <w:sz w:val="20"/>
                <w:szCs w:val="20"/>
              </w:rPr>
              <w:t>Email ID</w:t>
            </w:r>
            <w:r w:rsidR="006A7496">
              <w:rPr>
                <w:b w:val="0"/>
                <w:bCs w:val="0"/>
                <w:noProof/>
                <w:sz w:val="20"/>
                <w:szCs w:val="20"/>
              </w:rPr>
              <w:t xml:space="preserve"> (If any)</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A</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Y</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U</w:t>
            </w:r>
          </w:p>
        </w:tc>
        <w:tc>
          <w:tcPr>
            <w:tcW w:w="641" w:type="dxa"/>
          </w:tcPr>
          <w:p w:rsidR="00944A4C" w:rsidRPr="00EA5929" w:rsidRDefault="00313556" w:rsidP="000D07BB">
            <w:pPr>
              <w:pStyle w:val="Heading2"/>
              <w:tabs>
                <w:tab w:val="clear" w:pos="7185"/>
              </w:tabs>
              <w:jc w:val="center"/>
              <w:rPr>
                <w:noProof/>
                <w:sz w:val="20"/>
                <w:szCs w:val="20"/>
              </w:rPr>
            </w:pPr>
            <w:r>
              <w:rPr>
                <w:noProof/>
                <w:sz w:val="20"/>
                <w:szCs w:val="20"/>
              </w:rPr>
              <w:t>S</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H</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S</w:t>
            </w:r>
          </w:p>
        </w:tc>
        <w:tc>
          <w:tcPr>
            <w:tcW w:w="641" w:type="dxa"/>
          </w:tcPr>
          <w:p w:rsidR="00944A4C" w:rsidRPr="00EA5929" w:rsidRDefault="00313556" w:rsidP="000D07BB">
            <w:pPr>
              <w:pStyle w:val="Heading2"/>
              <w:tabs>
                <w:tab w:val="clear" w:pos="7185"/>
              </w:tabs>
              <w:jc w:val="center"/>
              <w:rPr>
                <w:noProof/>
                <w:sz w:val="20"/>
                <w:szCs w:val="20"/>
              </w:rPr>
            </w:pPr>
            <w:r>
              <w:rPr>
                <w:noProof/>
                <w:sz w:val="20"/>
                <w:szCs w:val="20"/>
              </w:rPr>
              <w:t>R</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I</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1</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9</w:t>
            </w:r>
          </w:p>
        </w:tc>
        <w:tc>
          <w:tcPr>
            <w:tcW w:w="641" w:type="dxa"/>
          </w:tcPr>
          <w:p w:rsidR="00944A4C" w:rsidRPr="00EA5929" w:rsidRDefault="00313556" w:rsidP="000D07BB">
            <w:pPr>
              <w:pStyle w:val="Heading2"/>
              <w:tabs>
                <w:tab w:val="clear" w:pos="7185"/>
              </w:tabs>
              <w:jc w:val="center"/>
              <w:rPr>
                <w:noProof/>
                <w:sz w:val="20"/>
                <w:szCs w:val="20"/>
              </w:rPr>
            </w:pPr>
            <w:r>
              <w:rPr>
                <w:noProof/>
                <w:sz w:val="20"/>
                <w:szCs w:val="20"/>
              </w:rPr>
              <w:t>9</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4</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w:t>
            </w:r>
          </w:p>
        </w:tc>
        <w:tc>
          <w:tcPr>
            <w:tcW w:w="641" w:type="dxa"/>
          </w:tcPr>
          <w:p w:rsidR="00944A4C" w:rsidRPr="00EA5929" w:rsidRDefault="00313556" w:rsidP="000D07BB">
            <w:pPr>
              <w:pStyle w:val="Heading2"/>
              <w:tabs>
                <w:tab w:val="clear" w:pos="7185"/>
              </w:tabs>
              <w:jc w:val="center"/>
              <w:rPr>
                <w:noProof/>
                <w:sz w:val="20"/>
                <w:szCs w:val="20"/>
              </w:rPr>
            </w:pPr>
            <w:r>
              <w:rPr>
                <w:noProof/>
                <w:sz w:val="20"/>
                <w:szCs w:val="20"/>
              </w:rPr>
              <w:t>G</w:t>
            </w:r>
          </w:p>
        </w:tc>
      </w:tr>
      <w:tr w:rsidR="00944A4C" w:rsidRPr="00DB364C" w:rsidTr="000D07BB">
        <w:trPr>
          <w:trHeight w:val="381"/>
        </w:trPr>
        <w:tc>
          <w:tcPr>
            <w:tcW w:w="2628" w:type="dxa"/>
            <w:tcBorders>
              <w:top w:val="nil"/>
              <w:left w:val="nil"/>
              <w:bottom w:val="nil"/>
            </w:tcBorders>
          </w:tcPr>
          <w:p w:rsidR="00944A4C" w:rsidRPr="00EA5929" w:rsidRDefault="00313556" w:rsidP="000D07BB">
            <w:pPr>
              <w:pStyle w:val="Heading2"/>
              <w:tabs>
                <w:tab w:val="clear" w:pos="7185"/>
              </w:tabs>
              <w:rPr>
                <w:b w:val="0"/>
                <w:bCs w:val="0"/>
                <w:noProof/>
                <w:sz w:val="20"/>
                <w:szCs w:val="20"/>
              </w:rPr>
            </w:pPr>
            <w:r>
              <w:rPr>
                <w:b w:val="0"/>
                <w:bCs w:val="0"/>
                <w:noProof/>
                <w:sz w:val="20"/>
                <w:szCs w:val="20"/>
              </w:rPr>
              <w:t>M</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A</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I</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L</w:t>
            </w:r>
          </w:p>
        </w:tc>
        <w:tc>
          <w:tcPr>
            <w:tcW w:w="641" w:type="dxa"/>
          </w:tcPr>
          <w:p w:rsidR="00944A4C" w:rsidRPr="00EA5929" w:rsidRDefault="00313556" w:rsidP="000D07BB">
            <w:pPr>
              <w:pStyle w:val="Heading2"/>
              <w:tabs>
                <w:tab w:val="clear" w:pos="7185"/>
              </w:tabs>
              <w:jc w:val="center"/>
              <w:rPr>
                <w:noProof/>
                <w:sz w:val="20"/>
                <w:szCs w:val="20"/>
              </w:rPr>
            </w:pPr>
            <w:r>
              <w:rPr>
                <w:noProof/>
                <w:sz w:val="20"/>
                <w:szCs w:val="20"/>
              </w:rPr>
              <w:t>.</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C</w:t>
            </w:r>
          </w:p>
        </w:tc>
        <w:tc>
          <w:tcPr>
            <w:tcW w:w="640" w:type="dxa"/>
          </w:tcPr>
          <w:p w:rsidR="00944A4C" w:rsidRPr="00EA5929" w:rsidRDefault="00313556" w:rsidP="000D07BB">
            <w:pPr>
              <w:pStyle w:val="Heading2"/>
              <w:tabs>
                <w:tab w:val="clear" w:pos="7185"/>
              </w:tabs>
              <w:jc w:val="center"/>
              <w:rPr>
                <w:noProof/>
                <w:sz w:val="20"/>
                <w:szCs w:val="20"/>
              </w:rPr>
            </w:pPr>
            <w:r>
              <w:rPr>
                <w:noProof/>
                <w:sz w:val="20"/>
                <w:szCs w:val="20"/>
              </w:rPr>
              <w:t>O</w:t>
            </w:r>
          </w:p>
        </w:tc>
        <w:tc>
          <w:tcPr>
            <w:tcW w:w="641" w:type="dxa"/>
          </w:tcPr>
          <w:p w:rsidR="00944A4C" w:rsidRPr="00EA5929" w:rsidRDefault="00313556" w:rsidP="000D07BB">
            <w:pPr>
              <w:pStyle w:val="Heading2"/>
              <w:tabs>
                <w:tab w:val="clear" w:pos="7185"/>
              </w:tabs>
              <w:jc w:val="center"/>
              <w:rPr>
                <w:noProof/>
                <w:sz w:val="20"/>
                <w:szCs w:val="20"/>
              </w:rPr>
            </w:pPr>
            <w:r>
              <w:rPr>
                <w:noProof/>
                <w:sz w:val="20"/>
                <w:szCs w:val="20"/>
              </w:rPr>
              <w:t>M</w:t>
            </w: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1"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1" w:type="dxa"/>
          </w:tcPr>
          <w:p w:rsidR="00944A4C" w:rsidRPr="00EA5929" w:rsidRDefault="00944A4C" w:rsidP="000D07BB">
            <w:pPr>
              <w:pStyle w:val="Heading2"/>
              <w:tabs>
                <w:tab w:val="clear" w:pos="7185"/>
              </w:tabs>
              <w:jc w:val="center"/>
              <w:rPr>
                <w:noProof/>
                <w:sz w:val="20"/>
                <w:szCs w:val="20"/>
              </w:rPr>
            </w:pPr>
          </w:p>
        </w:tc>
      </w:tr>
      <w:tr w:rsidR="00944A4C" w:rsidRPr="00DB364C" w:rsidTr="000D07BB">
        <w:trPr>
          <w:trHeight w:val="381"/>
        </w:trPr>
        <w:tc>
          <w:tcPr>
            <w:tcW w:w="2628" w:type="dxa"/>
            <w:tcBorders>
              <w:top w:val="nil"/>
              <w:left w:val="nil"/>
              <w:bottom w:val="nil"/>
            </w:tcBorders>
          </w:tcPr>
          <w:p w:rsidR="00944A4C" w:rsidRPr="00EA5929" w:rsidRDefault="00944A4C" w:rsidP="000D07BB">
            <w:pPr>
              <w:pStyle w:val="Heading2"/>
              <w:tabs>
                <w:tab w:val="clear" w:pos="7185"/>
              </w:tabs>
              <w:rPr>
                <w:b w:val="0"/>
                <w:bCs w:val="0"/>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1"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1"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1"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0" w:type="dxa"/>
          </w:tcPr>
          <w:p w:rsidR="00944A4C" w:rsidRPr="00EA5929" w:rsidRDefault="00944A4C" w:rsidP="000D07BB">
            <w:pPr>
              <w:pStyle w:val="Heading2"/>
              <w:tabs>
                <w:tab w:val="clear" w:pos="7185"/>
              </w:tabs>
              <w:jc w:val="center"/>
              <w:rPr>
                <w:noProof/>
                <w:sz w:val="20"/>
                <w:szCs w:val="20"/>
              </w:rPr>
            </w:pPr>
          </w:p>
        </w:tc>
        <w:tc>
          <w:tcPr>
            <w:tcW w:w="641" w:type="dxa"/>
          </w:tcPr>
          <w:p w:rsidR="00944A4C" w:rsidRPr="00EA5929" w:rsidRDefault="00944A4C" w:rsidP="000D07BB">
            <w:pPr>
              <w:pStyle w:val="Heading2"/>
              <w:tabs>
                <w:tab w:val="clear" w:pos="7185"/>
              </w:tabs>
              <w:jc w:val="center"/>
              <w:rPr>
                <w:noProof/>
                <w:sz w:val="20"/>
                <w:szCs w:val="20"/>
              </w:rPr>
            </w:pPr>
          </w:p>
        </w:tc>
      </w:tr>
    </w:tbl>
    <w:p w:rsidR="00527367" w:rsidRPr="00FD5311" w:rsidRDefault="00527367" w:rsidP="008E3567">
      <w:pPr>
        <w:pStyle w:val="Heading2"/>
        <w:numPr>
          <w:ilvl w:val="0"/>
          <w:numId w:val="18"/>
        </w:numPr>
        <w:tabs>
          <w:tab w:val="clear" w:pos="7185"/>
        </w:tabs>
        <w:jc w:val="both"/>
        <w:rPr>
          <w:noProof/>
          <w:sz w:val="20"/>
          <w:szCs w:val="20"/>
        </w:rPr>
      </w:pPr>
      <w:r w:rsidRPr="00DB364C">
        <w:rPr>
          <w:b w:val="0"/>
          <w:bCs w:val="0"/>
          <w:noProof/>
          <w:sz w:val="20"/>
          <w:szCs w:val="20"/>
        </w:rPr>
        <w:t xml:space="preserve">Whether </w:t>
      </w:r>
      <w:r w:rsidR="00944A4C">
        <w:rPr>
          <w:b w:val="0"/>
          <w:bCs w:val="0"/>
          <w:noProof/>
          <w:sz w:val="20"/>
          <w:szCs w:val="20"/>
        </w:rPr>
        <w:t xml:space="preserve">earlier </w:t>
      </w:r>
      <w:r w:rsidRPr="00DB364C">
        <w:rPr>
          <w:b w:val="0"/>
          <w:bCs w:val="0"/>
          <w:noProof/>
          <w:sz w:val="20"/>
          <w:szCs w:val="20"/>
        </w:rPr>
        <w:t xml:space="preserve"> a member of the Employees’ Provident Fund Scheme, 1952</w:t>
      </w:r>
      <w:r>
        <w:rPr>
          <w:b w:val="0"/>
          <w:bCs w:val="0"/>
          <w:noProof/>
          <w:sz w:val="20"/>
          <w:szCs w:val="20"/>
        </w:rPr>
        <w:tab/>
      </w:r>
      <w:r w:rsidR="008E3567">
        <w:rPr>
          <w:b w:val="0"/>
          <w:bCs w:val="0"/>
          <w:noProof/>
          <w:sz w:val="20"/>
          <w:szCs w:val="20"/>
        </w:rPr>
        <w:t>?</w:t>
      </w:r>
    </w:p>
    <w:tbl>
      <w:tblPr>
        <w:tblpPr w:leftFromText="180" w:rightFromText="180" w:vertAnchor="text" w:horzAnchor="page" w:tblpX="5038" w:tblpY="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408"/>
        <w:gridCol w:w="2002"/>
      </w:tblGrid>
      <w:tr w:rsidR="00527367" w:rsidRPr="00DB364C">
        <w:trPr>
          <w:trHeight w:val="295"/>
        </w:trPr>
        <w:tc>
          <w:tcPr>
            <w:tcW w:w="2408" w:type="dxa"/>
            <w:tcBorders>
              <w:left w:val="single" w:sz="4" w:space="0" w:color="auto"/>
            </w:tcBorders>
          </w:tcPr>
          <w:p w:rsidR="00527367" w:rsidRPr="00EA5929" w:rsidRDefault="00527367" w:rsidP="00EA5929">
            <w:pPr>
              <w:jc w:val="center"/>
              <w:rPr>
                <w:b/>
                <w:bCs/>
                <w:smallCaps/>
                <w:sz w:val="20"/>
                <w:szCs w:val="20"/>
              </w:rPr>
            </w:pPr>
            <w:r w:rsidRPr="00EA5929">
              <w:rPr>
                <w:b/>
                <w:bCs/>
                <w:smallCaps/>
                <w:sz w:val="20"/>
                <w:szCs w:val="20"/>
              </w:rPr>
              <w:t>YES</w:t>
            </w:r>
            <w:r w:rsidR="00313556">
              <w:rPr>
                <w:b/>
                <w:bCs/>
                <w:smallCaps/>
                <w:sz w:val="20"/>
                <w:szCs w:val="20"/>
              </w:rPr>
              <w:t xml:space="preserve"> √</w:t>
            </w:r>
          </w:p>
        </w:tc>
        <w:tc>
          <w:tcPr>
            <w:tcW w:w="2002" w:type="dxa"/>
          </w:tcPr>
          <w:p w:rsidR="00527367" w:rsidRPr="00EA5929" w:rsidRDefault="00527367" w:rsidP="00EA5929">
            <w:pPr>
              <w:jc w:val="center"/>
              <w:rPr>
                <w:b/>
                <w:bCs/>
                <w:smallCaps/>
                <w:sz w:val="20"/>
                <w:szCs w:val="20"/>
              </w:rPr>
            </w:pPr>
            <w:r w:rsidRPr="00EA5929">
              <w:rPr>
                <w:b/>
                <w:bCs/>
                <w:smallCaps/>
                <w:sz w:val="20"/>
                <w:szCs w:val="20"/>
              </w:rPr>
              <w:t>NO</w:t>
            </w:r>
          </w:p>
        </w:tc>
      </w:tr>
    </w:tbl>
    <w:p w:rsidR="00944A4C" w:rsidRDefault="00527367" w:rsidP="00944A4C">
      <w:pPr>
        <w:pStyle w:val="Heading2"/>
        <w:tabs>
          <w:tab w:val="clear" w:pos="7185"/>
        </w:tabs>
        <w:ind w:left="2160" w:firstLine="720"/>
        <w:jc w:val="both"/>
        <w:rPr>
          <w:noProof/>
          <w:sz w:val="20"/>
          <w:szCs w:val="20"/>
        </w:rPr>
      </w:pPr>
      <w:r w:rsidRPr="00DB364C">
        <w:rPr>
          <w:b w:val="0"/>
          <w:bCs w:val="0"/>
          <w:noProof/>
          <w:sz w:val="20"/>
          <w:szCs w:val="20"/>
        </w:rPr>
        <w:t xml:space="preserve"> (Please Tick)</w:t>
      </w:r>
    </w:p>
    <w:p w:rsidR="00944A4C" w:rsidRPr="00FD5311" w:rsidRDefault="00944A4C" w:rsidP="008E3567">
      <w:pPr>
        <w:pStyle w:val="Heading2"/>
        <w:numPr>
          <w:ilvl w:val="0"/>
          <w:numId w:val="18"/>
        </w:numPr>
        <w:tabs>
          <w:tab w:val="clear" w:pos="7185"/>
        </w:tabs>
        <w:jc w:val="both"/>
        <w:rPr>
          <w:noProof/>
          <w:sz w:val="20"/>
          <w:szCs w:val="20"/>
        </w:rPr>
      </w:pPr>
      <w:r w:rsidRPr="00DB364C">
        <w:rPr>
          <w:b w:val="0"/>
          <w:bCs w:val="0"/>
          <w:noProof/>
          <w:sz w:val="20"/>
          <w:szCs w:val="20"/>
        </w:rPr>
        <w:t xml:space="preserve">Whether </w:t>
      </w:r>
      <w:r>
        <w:rPr>
          <w:b w:val="0"/>
          <w:bCs w:val="0"/>
          <w:noProof/>
          <w:sz w:val="20"/>
          <w:szCs w:val="20"/>
        </w:rPr>
        <w:t xml:space="preserve">earlier </w:t>
      </w:r>
      <w:r w:rsidRPr="00DB364C">
        <w:rPr>
          <w:b w:val="0"/>
          <w:bCs w:val="0"/>
          <w:noProof/>
          <w:sz w:val="20"/>
          <w:szCs w:val="20"/>
        </w:rPr>
        <w:t xml:space="preserve"> a member of the Employees’ Pension Scheme, 1995</w:t>
      </w:r>
      <w:r w:rsidR="008E3567">
        <w:rPr>
          <w:b w:val="0"/>
          <w:bCs w:val="0"/>
          <w:noProof/>
          <w:sz w:val="20"/>
          <w:szCs w:val="20"/>
        </w:rPr>
        <w:t>?</w:t>
      </w:r>
      <w:r>
        <w:rPr>
          <w:b w:val="0"/>
          <w:bCs w:val="0"/>
          <w:noProof/>
          <w:sz w:val="20"/>
          <w:szCs w:val="20"/>
        </w:rPr>
        <w:tab/>
      </w:r>
    </w:p>
    <w:tbl>
      <w:tblPr>
        <w:tblpPr w:leftFromText="180" w:rightFromText="180" w:vertAnchor="text" w:horzAnchor="page" w:tblpX="5038" w:tblpY="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408"/>
        <w:gridCol w:w="2002"/>
      </w:tblGrid>
      <w:tr w:rsidR="00944A4C" w:rsidRPr="00DB364C" w:rsidTr="000D07BB">
        <w:trPr>
          <w:trHeight w:val="295"/>
        </w:trPr>
        <w:tc>
          <w:tcPr>
            <w:tcW w:w="2408" w:type="dxa"/>
            <w:tcBorders>
              <w:left w:val="single" w:sz="4" w:space="0" w:color="auto"/>
            </w:tcBorders>
          </w:tcPr>
          <w:p w:rsidR="00944A4C" w:rsidRPr="00EA5929" w:rsidRDefault="00944A4C" w:rsidP="000D07BB">
            <w:pPr>
              <w:jc w:val="center"/>
              <w:rPr>
                <w:b/>
                <w:bCs/>
                <w:smallCaps/>
                <w:sz w:val="20"/>
                <w:szCs w:val="20"/>
              </w:rPr>
            </w:pPr>
            <w:r w:rsidRPr="00EA5929">
              <w:rPr>
                <w:b/>
                <w:bCs/>
                <w:smallCaps/>
                <w:sz w:val="20"/>
                <w:szCs w:val="20"/>
              </w:rPr>
              <w:t>YES</w:t>
            </w:r>
            <w:r w:rsidR="00313556">
              <w:rPr>
                <w:b/>
                <w:bCs/>
                <w:smallCaps/>
                <w:sz w:val="20"/>
                <w:szCs w:val="20"/>
              </w:rPr>
              <w:t xml:space="preserve"> √</w:t>
            </w:r>
          </w:p>
        </w:tc>
        <w:tc>
          <w:tcPr>
            <w:tcW w:w="2002" w:type="dxa"/>
          </w:tcPr>
          <w:p w:rsidR="00944A4C" w:rsidRPr="00EA5929" w:rsidRDefault="00944A4C" w:rsidP="000D07BB">
            <w:pPr>
              <w:jc w:val="center"/>
              <w:rPr>
                <w:b/>
                <w:bCs/>
                <w:smallCaps/>
                <w:sz w:val="20"/>
                <w:szCs w:val="20"/>
              </w:rPr>
            </w:pPr>
            <w:r w:rsidRPr="00EA5929">
              <w:rPr>
                <w:b/>
                <w:bCs/>
                <w:smallCaps/>
                <w:sz w:val="20"/>
                <w:szCs w:val="20"/>
              </w:rPr>
              <w:t>NO</w:t>
            </w:r>
          </w:p>
        </w:tc>
      </w:tr>
    </w:tbl>
    <w:p w:rsidR="00944A4C" w:rsidRDefault="00944A4C" w:rsidP="00944A4C">
      <w:pPr>
        <w:pStyle w:val="Heading2"/>
        <w:tabs>
          <w:tab w:val="clear" w:pos="7185"/>
        </w:tabs>
        <w:ind w:left="2160" w:firstLine="720"/>
        <w:jc w:val="both"/>
        <w:rPr>
          <w:noProof/>
          <w:sz w:val="20"/>
          <w:szCs w:val="20"/>
        </w:rPr>
      </w:pPr>
      <w:r w:rsidRPr="00DB364C">
        <w:rPr>
          <w:b w:val="0"/>
          <w:bCs w:val="0"/>
          <w:noProof/>
          <w:sz w:val="20"/>
          <w:szCs w:val="20"/>
        </w:rPr>
        <w:t xml:space="preserve"> (Please Tick)</w:t>
      </w:r>
    </w:p>
    <w:p w:rsidR="00527367" w:rsidRPr="00DB364C" w:rsidRDefault="00527367" w:rsidP="00CA2ECF">
      <w:pPr>
        <w:pStyle w:val="Heading2"/>
        <w:tabs>
          <w:tab w:val="clear" w:pos="7185"/>
        </w:tabs>
        <w:ind w:left="720"/>
        <w:jc w:val="both"/>
        <w:rPr>
          <w:noProof/>
          <w:sz w:val="20"/>
          <w:szCs w:val="20"/>
        </w:rPr>
      </w:pPr>
      <w:r w:rsidRPr="00DB364C">
        <w:rPr>
          <w:noProof/>
          <w:sz w:val="20"/>
          <w:szCs w:val="20"/>
        </w:rPr>
        <w:t xml:space="preserve">If response to </w:t>
      </w:r>
      <w:r w:rsidR="00944A4C">
        <w:rPr>
          <w:noProof/>
          <w:sz w:val="20"/>
          <w:szCs w:val="20"/>
        </w:rPr>
        <w:t xml:space="preserve">any or both of </w:t>
      </w:r>
      <w:r w:rsidRPr="00DB364C">
        <w:rPr>
          <w:noProof/>
          <w:sz w:val="20"/>
          <w:szCs w:val="20"/>
        </w:rPr>
        <w:t>(</w:t>
      </w:r>
      <w:r w:rsidR="008E3567">
        <w:rPr>
          <w:noProof/>
          <w:sz w:val="20"/>
          <w:szCs w:val="20"/>
        </w:rPr>
        <w:t>8</w:t>
      </w:r>
      <w:r w:rsidRPr="00DB364C">
        <w:rPr>
          <w:noProof/>
          <w:sz w:val="20"/>
          <w:szCs w:val="20"/>
        </w:rPr>
        <w:t xml:space="preserve">) </w:t>
      </w:r>
      <w:r w:rsidR="00944A4C">
        <w:rPr>
          <w:noProof/>
          <w:sz w:val="20"/>
          <w:szCs w:val="20"/>
        </w:rPr>
        <w:t>&amp; (</w:t>
      </w:r>
      <w:r w:rsidR="008E3567">
        <w:rPr>
          <w:noProof/>
          <w:sz w:val="20"/>
          <w:szCs w:val="20"/>
        </w:rPr>
        <w:t>9</w:t>
      </w:r>
      <w:r w:rsidR="00944A4C">
        <w:rPr>
          <w:noProof/>
          <w:sz w:val="20"/>
          <w:szCs w:val="20"/>
        </w:rPr>
        <w:t xml:space="preserve">) </w:t>
      </w:r>
      <w:r w:rsidRPr="00DB364C">
        <w:rPr>
          <w:noProof/>
          <w:sz w:val="20"/>
          <w:szCs w:val="20"/>
        </w:rPr>
        <w:t xml:space="preserve">above is yes, then </w:t>
      </w:r>
      <w:r w:rsidRPr="00405555">
        <w:rPr>
          <w:noProof/>
          <w:sz w:val="20"/>
          <w:szCs w:val="20"/>
          <w:u w:val="single"/>
        </w:rPr>
        <w:t>mandatorily</w:t>
      </w:r>
      <w:r w:rsidRPr="00DB364C">
        <w:rPr>
          <w:noProof/>
          <w:sz w:val="20"/>
          <w:szCs w:val="20"/>
        </w:rPr>
        <w:t xml:space="preserve"> fill up the previous employment details </w:t>
      </w:r>
      <w:r>
        <w:rPr>
          <w:noProof/>
          <w:sz w:val="20"/>
          <w:szCs w:val="20"/>
        </w:rPr>
        <w:t>at (</w:t>
      </w:r>
      <w:r w:rsidR="008E3567">
        <w:rPr>
          <w:noProof/>
          <w:sz w:val="20"/>
          <w:szCs w:val="20"/>
        </w:rPr>
        <w:t>10</w:t>
      </w:r>
      <w:r>
        <w:rPr>
          <w:noProof/>
          <w:sz w:val="20"/>
          <w:szCs w:val="20"/>
        </w:rPr>
        <w:t>,</w:t>
      </w:r>
      <w:r w:rsidR="008E3567">
        <w:rPr>
          <w:noProof/>
          <w:sz w:val="20"/>
          <w:szCs w:val="20"/>
        </w:rPr>
        <w:t>11</w:t>
      </w:r>
      <w:r>
        <w:rPr>
          <w:noProof/>
          <w:sz w:val="20"/>
          <w:szCs w:val="20"/>
        </w:rPr>
        <w:t>&amp;</w:t>
      </w:r>
      <w:r w:rsidR="008E3567">
        <w:rPr>
          <w:noProof/>
          <w:sz w:val="20"/>
          <w:szCs w:val="20"/>
        </w:rPr>
        <w:t>1</w:t>
      </w:r>
      <w:r w:rsidR="00052A61">
        <w:rPr>
          <w:noProof/>
          <w:sz w:val="20"/>
          <w:szCs w:val="20"/>
        </w:rPr>
        <w:t>2</w:t>
      </w:r>
      <w:r w:rsidRPr="00DB364C">
        <w:rPr>
          <w:noProof/>
          <w:sz w:val="20"/>
          <w:szCs w:val="20"/>
        </w:rPr>
        <w:t>):</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0773"/>
      </w:tblGrid>
      <w:tr w:rsidR="00527367" w:rsidRPr="00DB364C">
        <w:tc>
          <w:tcPr>
            <w:tcW w:w="10773" w:type="dxa"/>
            <w:tcBorders>
              <w:top w:val="nil"/>
              <w:left w:val="nil"/>
              <w:bottom w:val="nil"/>
              <w:right w:val="nil"/>
            </w:tcBorders>
            <w:shd w:val="clear" w:color="auto" w:fill="BFBFBF"/>
          </w:tcPr>
          <w:p w:rsidR="00527367" w:rsidRPr="00EA5929" w:rsidRDefault="00527367" w:rsidP="00EA5929">
            <w:pPr>
              <w:pStyle w:val="Heading2"/>
              <w:numPr>
                <w:ilvl w:val="0"/>
                <w:numId w:val="12"/>
              </w:numPr>
              <w:tabs>
                <w:tab w:val="clear" w:pos="7185"/>
              </w:tabs>
              <w:spacing w:after="0"/>
              <w:ind w:hanging="288"/>
              <w:rPr>
                <w:noProof/>
                <w:sz w:val="20"/>
                <w:szCs w:val="20"/>
              </w:rPr>
            </w:pPr>
            <w:r w:rsidRPr="00EA5929">
              <w:rPr>
                <w:noProof/>
                <w:sz w:val="20"/>
                <w:szCs w:val="20"/>
              </w:rPr>
              <w:lastRenderedPageBreak/>
              <w:t>Previous Employment Details</w:t>
            </w:r>
          </w:p>
        </w:tc>
      </w:tr>
    </w:tbl>
    <w:p w:rsidR="00527367" w:rsidRPr="00DB364C" w:rsidRDefault="00527367" w:rsidP="006A7496">
      <w:pPr>
        <w:pStyle w:val="Heading2"/>
        <w:numPr>
          <w:ilvl w:val="0"/>
          <w:numId w:val="18"/>
        </w:numPr>
        <w:tabs>
          <w:tab w:val="clear" w:pos="7185"/>
        </w:tabs>
        <w:ind w:left="567" w:hanging="425"/>
        <w:jc w:val="both"/>
        <w:rPr>
          <w:noProof/>
          <w:sz w:val="20"/>
          <w:szCs w:val="20"/>
        </w:rPr>
      </w:pPr>
      <w:r w:rsidRPr="00DB364C">
        <w:rPr>
          <w:b w:val="0"/>
          <w:bCs w:val="0"/>
          <w:noProof/>
          <w:sz w:val="20"/>
          <w:szCs w:val="20"/>
        </w:rPr>
        <w:t xml:space="preserve">the details of the Universal Account Number (UAN) or previous </w:t>
      </w:r>
      <w:r>
        <w:rPr>
          <w:b w:val="0"/>
          <w:bCs w:val="0"/>
          <w:noProof/>
          <w:sz w:val="20"/>
          <w:szCs w:val="20"/>
        </w:rPr>
        <w:t>PF member ID</w:t>
      </w:r>
      <w:r w:rsidRPr="00DB364C">
        <w:rPr>
          <w:b w:val="0"/>
          <w:bCs w:val="0"/>
          <w:noProof/>
          <w:sz w:val="20"/>
          <w:szCs w:val="20"/>
        </w:rPr>
        <w:t>:</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77"/>
        <w:gridCol w:w="688"/>
        <w:gridCol w:w="689"/>
        <w:gridCol w:w="689"/>
        <w:gridCol w:w="689"/>
        <w:gridCol w:w="689"/>
        <w:gridCol w:w="689"/>
        <w:gridCol w:w="689"/>
        <w:gridCol w:w="689"/>
        <w:gridCol w:w="689"/>
        <w:gridCol w:w="689"/>
        <w:gridCol w:w="689"/>
        <w:gridCol w:w="689"/>
      </w:tblGrid>
      <w:tr w:rsidR="00527367" w:rsidRPr="00DB364C">
        <w:trPr>
          <w:trHeight w:val="314"/>
        </w:trPr>
        <w:tc>
          <w:tcPr>
            <w:tcW w:w="1877" w:type="dxa"/>
            <w:tcBorders>
              <w:top w:val="nil"/>
              <w:left w:val="nil"/>
              <w:bottom w:val="nil"/>
            </w:tcBorders>
          </w:tcPr>
          <w:p w:rsidR="00527367" w:rsidRPr="00EA5929" w:rsidRDefault="00527367" w:rsidP="00EA5929">
            <w:pPr>
              <w:pStyle w:val="Heading2"/>
              <w:tabs>
                <w:tab w:val="clear" w:pos="7185"/>
              </w:tabs>
              <w:spacing w:after="0"/>
              <w:ind w:left="706"/>
              <w:rPr>
                <w:noProof/>
                <w:sz w:val="20"/>
                <w:szCs w:val="20"/>
              </w:rPr>
            </w:pPr>
            <w:r w:rsidRPr="00EA5929">
              <w:rPr>
                <w:noProof/>
                <w:sz w:val="20"/>
                <w:szCs w:val="20"/>
              </w:rPr>
              <w:t xml:space="preserve">UAN              </w:t>
            </w:r>
          </w:p>
        </w:tc>
        <w:tc>
          <w:tcPr>
            <w:tcW w:w="688" w:type="dxa"/>
          </w:tcPr>
          <w:p w:rsidR="00527367" w:rsidRPr="00EA5929" w:rsidRDefault="00313556" w:rsidP="00313556">
            <w:pPr>
              <w:pStyle w:val="Heading2"/>
              <w:tabs>
                <w:tab w:val="clear" w:pos="7185"/>
              </w:tabs>
              <w:spacing w:after="0"/>
              <w:rPr>
                <w:noProof/>
                <w:sz w:val="20"/>
                <w:szCs w:val="20"/>
              </w:rPr>
            </w:pPr>
            <w:r>
              <w:rPr>
                <w:noProof/>
                <w:sz w:val="20"/>
                <w:szCs w:val="20"/>
              </w:rPr>
              <w:t>1</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0</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1</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3</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1</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6</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9</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9</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0</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6</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5</w:t>
            </w:r>
          </w:p>
        </w:tc>
        <w:tc>
          <w:tcPr>
            <w:tcW w:w="689" w:type="dxa"/>
          </w:tcPr>
          <w:p w:rsidR="00527367" w:rsidRPr="00EA5929" w:rsidRDefault="00313556" w:rsidP="00313556">
            <w:pPr>
              <w:pStyle w:val="Heading2"/>
              <w:tabs>
                <w:tab w:val="clear" w:pos="7185"/>
              </w:tabs>
              <w:spacing w:after="0"/>
              <w:rPr>
                <w:noProof/>
                <w:sz w:val="20"/>
                <w:szCs w:val="20"/>
              </w:rPr>
            </w:pPr>
            <w:r>
              <w:rPr>
                <w:noProof/>
                <w:sz w:val="20"/>
                <w:szCs w:val="20"/>
              </w:rPr>
              <w:t>5</w:t>
            </w:r>
          </w:p>
        </w:tc>
      </w:tr>
    </w:tbl>
    <w:p w:rsidR="00527367" w:rsidRPr="00DB364C" w:rsidRDefault="00527367" w:rsidP="00405555">
      <w:pPr>
        <w:ind w:left="709"/>
        <w:rPr>
          <w:sz w:val="20"/>
          <w:szCs w:val="20"/>
        </w:rPr>
      </w:pPr>
      <w:r w:rsidRPr="00DB364C">
        <w:rPr>
          <w:sz w:val="20"/>
          <w:szCs w:val="20"/>
        </w:rPr>
        <w:t>OR</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3708"/>
        <w:gridCol w:w="1350"/>
        <w:gridCol w:w="1260"/>
        <w:gridCol w:w="1710"/>
        <w:gridCol w:w="1080"/>
        <w:gridCol w:w="1800"/>
      </w:tblGrid>
      <w:tr w:rsidR="00527367" w:rsidRPr="00DB364C">
        <w:trPr>
          <w:trHeight w:hRule="exact" w:val="317"/>
        </w:trPr>
        <w:tc>
          <w:tcPr>
            <w:tcW w:w="3708" w:type="dxa"/>
            <w:tcBorders>
              <w:top w:val="nil"/>
              <w:left w:val="nil"/>
              <w:bottom w:val="nil"/>
              <w:right w:val="single" w:sz="4" w:space="0" w:color="auto"/>
            </w:tcBorders>
          </w:tcPr>
          <w:p w:rsidR="00527367" w:rsidRPr="00EA5929" w:rsidRDefault="00052A61" w:rsidP="00052A61">
            <w:pPr>
              <w:ind w:left="709"/>
              <w:rPr>
                <w:b/>
                <w:bCs/>
                <w:smallCaps/>
                <w:sz w:val="20"/>
                <w:szCs w:val="20"/>
              </w:rPr>
            </w:pPr>
            <w:r>
              <w:rPr>
                <w:b/>
                <w:bCs/>
                <w:smallCaps/>
                <w:sz w:val="20"/>
                <w:szCs w:val="20"/>
              </w:rPr>
              <w:t xml:space="preserve">Previous </w:t>
            </w:r>
            <w:r w:rsidR="00527367" w:rsidRPr="00EA5929">
              <w:rPr>
                <w:b/>
                <w:bCs/>
                <w:smallCaps/>
                <w:sz w:val="20"/>
                <w:szCs w:val="20"/>
              </w:rPr>
              <w:t>PF Member ID</w:t>
            </w:r>
          </w:p>
        </w:tc>
        <w:tc>
          <w:tcPr>
            <w:tcW w:w="1350" w:type="dxa"/>
            <w:tcBorders>
              <w:left w:val="single" w:sz="4" w:space="0" w:color="auto"/>
            </w:tcBorders>
            <w:vAlign w:val="center"/>
          </w:tcPr>
          <w:p w:rsidR="00527367" w:rsidRPr="00EA5929" w:rsidRDefault="00527367" w:rsidP="001637A5">
            <w:pPr>
              <w:rPr>
                <w:b/>
                <w:bCs/>
                <w:smallCaps/>
                <w:sz w:val="20"/>
                <w:szCs w:val="20"/>
              </w:rPr>
            </w:pPr>
            <w:r w:rsidRPr="00EA5929">
              <w:rPr>
                <w:rFonts w:ascii="Calibri" w:hAnsi="Calibri" w:cs="Calibri"/>
                <w:smallCaps/>
                <w:sz w:val="22"/>
                <w:szCs w:val="22"/>
              </w:rPr>
              <w:t>Region Code</w:t>
            </w:r>
          </w:p>
        </w:tc>
        <w:tc>
          <w:tcPr>
            <w:tcW w:w="1260" w:type="dxa"/>
            <w:vAlign w:val="center"/>
          </w:tcPr>
          <w:p w:rsidR="00527367" w:rsidRPr="00EA5929" w:rsidRDefault="00527367" w:rsidP="001637A5">
            <w:pPr>
              <w:rPr>
                <w:b/>
                <w:bCs/>
                <w:smallCaps/>
                <w:sz w:val="20"/>
                <w:szCs w:val="20"/>
              </w:rPr>
            </w:pPr>
            <w:r w:rsidRPr="00EA5929">
              <w:rPr>
                <w:rFonts w:ascii="Calibri" w:hAnsi="Calibri" w:cs="Calibri"/>
                <w:smallCaps/>
                <w:sz w:val="22"/>
                <w:szCs w:val="22"/>
              </w:rPr>
              <w:t>Office Code</w:t>
            </w:r>
          </w:p>
        </w:tc>
        <w:tc>
          <w:tcPr>
            <w:tcW w:w="1710" w:type="dxa"/>
            <w:vAlign w:val="center"/>
          </w:tcPr>
          <w:p w:rsidR="00527367" w:rsidRPr="00EA5929" w:rsidRDefault="00527367" w:rsidP="001637A5">
            <w:pPr>
              <w:rPr>
                <w:b/>
                <w:bCs/>
                <w:smallCaps/>
                <w:sz w:val="20"/>
                <w:szCs w:val="20"/>
              </w:rPr>
            </w:pPr>
            <w:r w:rsidRPr="00EA5929">
              <w:rPr>
                <w:rFonts w:ascii="Calibri" w:hAnsi="Calibri" w:cs="Calibri"/>
                <w:smallCaps/>
                <w:sz w:val="22"/>
                <w:szCs w:val="22"/>
              </w:rPr>
              <w:t>Establishment ID</w:t>
            </w:r>
          </w:p>
        </w:tc>
        <w:tc>
          <w:tcPr>
            <w:tcW w:w="1080" w:type="dxa"/>
            <w:vAlign w:val="center"/>
          </w:tcPr>
          <w:p w:rsidR="00527367" w:rsidRPr="00EA5929" w:rsidRDefault="00527367" w:rsidP="001637A5">
            <w:pPr>
              <w:rPr>
                <w:b/>
                <w:bCs/>
                <w:smallCaps/>
                <w:sz w:val="20"/>
                <w:szCs w:val="20"/>
              </w:rPr>
            </w:pPr>
            <w:r w:rsidRPr="00EA5929">
              <w:rPr>
                <w:rFonts w:ascii="Calibri" w:hAnsi="Calibri" w:cs="Calibri"/>
                <w:smallCaps/>
                <w:sz w:val="22"/>
                <w:szCs w:val="22"/>
              </w:rPr>
              <w:t>Extension</w:t>
            </w:r>
          </w:p>
        </w:tc>
        <w:tc>
          <w:tcPr>
            <w:tcW w:w="1800" w:type="dxa"/>
            <w:vAlign w:val="center"/>
          </w:tcPr>
          <w:p w:rsidR="00527367" w:rsidRPr="00EA5929" w:rsidRDefault="00527367" w:rsidP="001637A5">
            <w:pPr>
              <w:rPr>
                <w:b/>
                <w:bCs/>
                <w:smallCaps/>
                <w:sz w:val="20"/>
                <w:szCs w:val="20"/>
              </w:rPr>
            </w:pPr>
            <w:r w:rsidRPr="00EA5929">
              <w:rPr>
                <w:rFonts w:ascii="Calibri" w:hAnsi="Calibri" w:cs="Calibri"/>
                <w:smallCaps/>
                <w:sz w:val="22"/>
                <w:szCs w:val="22"/>
              </w:rPr>
              <w:t>Account Number</w:t>
            </w:r>
          </w:p>
        </w:tc>
      </w:tr>
      <w:tr w:rsidR="00527367" w:rsidRPr="00DB364C">
        <w:trPr>
          <w:trHeight w:val="314"/>
        </w:trPr>
        <w:tc>
          <w:tcPr>
            <w:tcW w:w="3708" w:type="dxa"/>
            <w:tcBorders>
              <w:top w:val="nil"/>
              <w:left w:val="nil"/>
              <w:bottom w:val="nil"/>
              <w:right w:val="single" w:sz="4" w:space="0" w:color="auto"/>
            </w:tcBorders>
          </w:tcPr>
          <w:p w:rsidR="00527367" w:rsidRPr="00EA5929" w:rsidRDefault="00527367" w:rsidP="00EA5929">
            <w:pPr>
              <w:ind w:left="709"/>
              <w:rPr>
                <w:b/>
                <w:bCs/>
                <w:smallCaps/>
                <w:sz w:val="20"/>
                <w:szCs w:val="20"/>
              </w:rPr>
            </w:pPr>
          </w:p>
        </w:tc>
        <w:tc>
          <w:tcPr>
            <w:tcW w:w="1350" w:type="dxa"/>
            <w:tcBorders>
              <w:left w:val="single" w:sz="4" w:space="0" w:color="auto"/>
            </w:tcBorders>
          </w:tcPr>
          <w:p w:rsidR="00527367" w:rsidRPr="00EA5929" w:rsidRDefault="00117B50" w:rsidP="00117B50">
            <w:pPr>
              <w:rPr>
                <w:b/>
                <w:bCs/>
                <w:smallCaps/>
                <w:sz w:val="20"/>
                <w:szCs w:val="20"/>
              </w:rPr>
            </w:pPr>
            <w:r>
              <w:t>DSNH</w:t>
            </w:r>
          </w:p>
        </w:tc>
        <w:tc>
          <w:tcPr>
            <w:tcW w:w="1260" w:type="dxa"/>
          </w:tcPr>
          <w:p w:rsidR="00527367" w:rsidRPr="00EA5929" w:rsidRDefault="00117B50" w:rsidP="00EA5929">
            <w:pPr>
              <w:ind w:left="709"/>
              <w:rPr>
                <w:b/>
                <w:bCs/>
                <w:smallCaps/>
                <w:sz w:val="20"/>
                <w:szCs w:val="20"/>
              </w:rPr>
            </w:pPr>
            <w:r>
              <w:t>P00</w:t>
            </w:r>
          </w:p>
        </w:tc>
        <w:tc>
          <w:tcPr>
            <w:tcW w:w="1710" w:type="dxa"/>
          </w:tcPr>
          <w:p w:rsidR="00527367" w:rsidRPr="00EA5929" w:rsidRDefault="00117B50" w:rsidP="00EA5929">
            <w:pPr>
              <w:ind w:left="709"/>
              <w:rPr>
                <w:b/>
                <w:bCs/>
                <w:smallCaps/>
                <w:sz w:val="20"/>
                <w:szCs w:val="20"/>
              </w:rPr>
            </w:pPr>
            <w:r>
              <w:t>23944</w:t>
            </w:r>
          </w:p>
        </w:tc>
        <w:tc>
          <w:tcPr>
            <w:tcW w:w="1080" w:type="dxa"/>
          </w:tcPr>
          <w:p w:rsidR="00527367" w:rsidRPr="00EA5929" w:rsidRDefault="00117B50" w:rsidP="00117B50">
            <w:pPr>
              <w:rPr>
                <w:b/>
                <w:bCs/>
                <w:smallCaps/>
                <w:sz w:val="20"/>
                <w:szCs w:val="20"/>
              </w:rPr>
            </w:pPr>
            <w:r>
              <w:t>00000</w:t>
            </w:r>
          </w:p>
        </w:tc>
        <w:tc>
          <w:tcPr>
            <w:tcW w:w="1800" w:type="dxa"/>
          </w:tcPr>
          <w:p w:rsidR="00527367" w:rsidRPr="00EA5929" w:rsidRDefault="00117B50" w:rsidP="00EA5929">
            <w:pPr>
              <w:ind w:left="709"/>
              <w:rPr>
                <w:b/>
                <w:bCs/>
                <w:smallCaps/>
                <w:sz w:val="20"/>
                <w:szCs w:val="20"/>
              </w:rPr>
            </w:pPr>
            <w:r>
              <w:t>10754</w:t>
            </w:r>
          </w:p>
        </w:tc>
      </w:tr>
    </w:tbl>
    <w:p w:rsidR="00527367" w:rsidRPr="00DB364C" w:rsidRDefault="00527367" w:rsidP="00DB364C">
      <w:pPr>
        <w:jc w:val="right"/>
        <w:rPr>
          <w:b/>
          <w:bCs/>
          <w:smallCaps/>
          <w:sz w:val="20"/>
          <w:szCs w:val="20"/>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348"/>
        <w:gridCol w:w="652"/>
        <w:gridCol w:w="653"/>
        <w:gridCol w:w="652"/>
        <w:gridCol w:w="653"/>
        <w:gridCol w:w="652"/>
        <w:gridCol w:w="653"/>
        <w:gridCol w:w="652"/>
        <w:gridCol w:w="653"/>
      </w:tblGrid>
      <w:tr w:rsidR="00527367" w:rsidRPr="00DB364C">
        <w:trPr>
          <w:trHeight w:val="314"/>
        </w:trPr>
        <w:tc>
          <w:tcPr>
            <w:tcW w:w="3348" w:type="dxa"/>
            <w:vMerge w:val="restart"/>
            <w:tcBorders>
              <w:top w:val="nil"/>
              <w:left w:val="nil"/>
              <w:right w:val="single" w:sz="4" w:space="0" w:color="auto"/>
            </w:tcBorders>
          </w:tcPr>
          <w:p w:rsidR="00527367" w:rsidRPr="00EA5929" w:rsidRDefault="00527367" w:rsidP="006A7496">
            <w:pPr>
              <w:pStyle w:val="Heading2"/>
              <w:numPr>
                <w:ilvl w:val="0"/>
                <w:numId w:val="18"/>
              </w:numPr>
              <w:tabs>
                <w:tab w:val="clear" w:pos="7185"/>
              </w:tabs>
              <w:ind w:hanging="472"/>
              <w:rPr>
                <w:b w:val="0"/>
                <w:bCs w:val="0"/>
                <w:noProof/>
                <w:sz w:val="20"/>
                <w:szCs w:val="20"/>
              </w:rPr>
            </w:pPr>
            <w:r w:rsidRPr="00EA5929">
              <w:rPr>
                <w:b w:val="0"/>
                <w:bCs w:val="0"/>
                <w:noProof/>
                <w:sz w:val="20"/>
                <w:szCs w:val="20"/>
              </w:rPr>
              <w:t>Date of Exit for previous Member ID (DD/MM/YYYY)</w:t>
            </w: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D</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D</w:t>
            </w: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M</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M</w:t>
            </w: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r>
      <w:tr w:rsidR="00527367" w:rsidRPr="00DB364C">
        <w:trPr>
          <w:trHeight w:val="215"/>
        </w:trPr>
        <w:tc>
          <w:tcPr>
            <w:tcW w:w="3348" w:type="dxa"/>
            <w:vMerge/>
            <w:tcBorders>
              <w:left w:val="nil"/>
              <w:bottom w:val="nil"/>
              <w:right w:val="single" w:sz="4" w:space="0" w:color="auto"/>
            </w:tcBorders>
          </w:tcPr>
          <w:p w:rsidR="00527367" w:rsidRPr="00EA5929" w:rsidRDefault="00527367" w:rsidP="00EA5929">
            <w:pPr>
              <w:pStyle w:val="Heading2"/>
              <w:tabs>
                <w:tab w:val="clear" w:pos="7185"/>
              </w:tabs>
              <w:rPr>
                <w:b w:val="0"/>
                <w:bCs w:val="0"/>
                <w:noProof/>
                <w:sz w:val="20"/>
                <w:szCs w:val="20"/>
              </w:rPr>
            </w:pP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F73B89" w:rsidP="00EA5929">
            <w:pPr>
              <w:pStyle w:val="Heading2"/>
              <w:tabs>
                <w:tab w:val="clear" w:pos="7185"/>
              </w:tabs>
              <w:jc w:val="center"/>
              <w:rPr>
                <w:b w:val="0"/>
                <w:bCs w:val="0"/>
                <w:noProof/>
                <w:sz w:val="20"/>
                <w:szCs w:val="20"/>
              </w:rPr>
            </w:pPr>
            <w:r>
              <w:rPr>
                <w:b w:val="0"/>
                <w:bCs w:val="0"/>
                <w:noProof/>
                <w:sz w:val="20"/>
                <w:szCs w:val="20"/>
              </w:rPr>
              <w:t>1</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272A03" w:rsidP="00EA5929">
            <w:pPr>
              <w:pStyle w:val="Heading2"/>
              <w:tabs>
                <w:tab w:val="clear" w:pos="7185"/>
              </w:tabs>
              <w:jc w:val="center"/>
              <w:rPr>
                <w:b w:val="0"/>
                <w:bCs w:val="0"/>
                <w:noProof/>
                <w:sz w:val="20"/>
                <w:szCs w:val="20"/>
              </w:rPr>
            </w:pPr>
            <w:r>
              <w:rPr>
                <w:b w:val="0"/>
                <w:bCs w:val="0"/>
                <w:noProof/>
                <w:sz w:val="20"/>
                <w:szCs w:val="20"/>
              </w:rPr>
              <w:t>3</w:t>
            </w: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272A03" w:rsidP="00EA5929">
            <w:pPr>
              <w:pStyle w:val="Heading2"/>
              <w:tabs>
                <w:tab w:val="clear" w:pos="7185"/>
              </w:tabs>
              <w:jc w:val="center"/>
              <w:rPr>
                <w:b w:val="0"/>
                <w:bCs w:val="0"/>
                <w:noProof/>
                <w:sz w:val="20"/>
                <w:szCs w:val="20"/>
              </w:rPr>
            </w:pPr>
            <w:r>
              <w:rPr>
                <w:b w:val="0"/>
                <w:bCs w:val="0"/>
                <w:noProof/>
                <w:sz w:val="20"/>
                <w:szCs w:val="20"/>
              </w:rPr>
              <w:t>0</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272A03" w:rsidP="00EA5929">
            <w:pPr>
              <w:pStyle w:val="Heading2"/>
              <w:tabs>
                <w:tab w:val="clear" w:pos="7185"/>
              </w:tabs>
              <w:jc w:val="center"/>
              <w:rPr>
                <w:b w:val="0"/>
                <w:bCs w:val="0"/>
                <w:noProof/>
                <w:sz w:val="20"/>
                <w:szCs w:val="20"/>
              </w:rPr>
            </w:pPr>
            <w:r>
              <w:rPr>
                <w:b w:val="0"/>
                <w:bCs w:val="0"/>
                <w:noProof/>
                <w:sz w:val="20"/>
                <w:szCs w:val="20"/>
              </w:rPr>
              <w:t>1</w:t>
            </w: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272A03" w:rsidP="00EA5929">
            <w:pPr>
              <w:pStyle w:val="Heading2"/>
              <w:tabs>
                <w:tab w:val="clear" w:pos="7185"/>
              </w:tabs>
              <w:jc w:val="center"/>
              <w:rPr>
                <w:b w:val="0"/>
                <w:bCs w:val="0"/>
                <w:noProof/>
                <w:sz w:val="20"/>
                <w:szCs w:val="20"/>
              </w:rPr>
            </w:pPr>
            <w:r>
              <w:rPr>
                <w:b w:val="0"/>
                <w:bCs w:val="0"/>
                <w:noProof/>
                <w:sz w:val="20"/>
                <w:szCs w:val="20"/>
              </w:rPr>
              <w:t>2</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272A03" w:rsidP="00EA5929">
            <w:pPr>
              <w:pStyle w:val="Heading2"/>
              <w:tabs>
                <w:tab w:val="clear" w:pos="7185"/>
              </w:tabs>
              <w:jc w:val="center"/>
              <w:rPr>
                <w:b w:val="0"/>
                <w:bCs w:val="0"/>
                <w:noProof/>
                <w:sz w:val="20"/>
                <w:szCs w:val="20"/>
              </w:rPr>
            </w:pPr>
            <w:r>
              <w:rPr>
                <w:b w:val="0"/>
                <w:bCs w:val="0"/>
                <w:noProof/>
                <w:sz w:val="20"/>
                <w:szCs w:val="20"/>
              </w:rPr>
              <w:t>0</w:t>
            </w:r>
          </w:p>
        </w:tc>
        <w:tc>
          <w:tcPr>
            <w:tcW w:w="652" w:type="dxa"/>
            <w:tcBorders>
              <w:top w:val="single" w:sz="4" w:space="0" w:color="auto"/>
              <w:left w:val="single" w:sz="4" w:space="0" w:color="auto"/>
              <w:bottom w:val="single" w:sz="4" w:space="0" w:color="auto"/>
              <w:right w:val="single" w:sz="4" w:space="0" w:color="auto"/>
            </w:tcBorders>
          </w:tcPr>
          <w:p w:rsidR="00527367" w:rsidRPr="00EA5929" w:rsidRDefault="00272A03" w:rsidP="00EA5929">
            <w:pPr>
              <w:pStyle w:val="Heading2"/>
              <w:tabs>
                <w:tab w:val="clear" w:pos="7185"/>
              </w:tabs>
              <w:jc w:val="center"/>
              <w:rPr>
                <w:b w:val="0"/>
                <w:bCs w:val="0"/>
                <w:noProof/>
                <w:sz w:val="20"/>
                <w:szCs w:val="20"/>
              </w:rPr>
            </w:pPr>
            <w:r>
              <w:rPr>
                <w:b w:val="0"/>
                <w:bCs w:val="0"/>
                <w:noProof/>
                <w:sz w:val="20"/>
                <w:szCs w:val="20"/>
              </w:rPr>
              <w:t>2</w:t>
            </w:r>
          </w:p>
        </w:tc>
        <w:tc>
          <w:tcPr>
            <w:tcW w:w="653" w:type="dxa"/>
            <w:tcBorders>
              <w:top w:val="single" w:sz="4" w:space="0" w:color="auto"/>
              <w:left w:val="single" w:sz="4" w:space="0" w:color="auto"/>
              <w:bottom w:val="single" w:sz="4" w:space="0" w:color="auto"/>
              <w:right w:val="single" w:sz="4" w:space="0" w:color="auto"/>
            </w:tcBorders>
          </w:tcPr>
          <w:p w:rsidR="00527367" w:rsidRPr="00EA5929" w:rsidRDefault="00272A03" w:rsidP="00EA5929">
            <w:pPr>
              <w:pStyle w:val="Heading2"/>
              <w:tabs>
                <w:tab w:val="clear" w:pos="7185"/>
              </w:tabs>
              <w:jc w:val="center"/>
              <w:rPr>
                <w:b w:val="0"/>
                <w:bCs w:val="0"/>
                <w:noProof/>
                <w:sz w:val="20"/>
                <w:szCs w:val="20"/>
              </w:rPr>
            </w:pPr>
            <w:r>
              <w:rPr>
                <w:b w:val="0"/>
                <w:bCs w:val="0"/>
                <w:noProof/>
                <w:sz w:val="20"/>
                <w:szCs w:val="20"/>
              </w:rPr>
              <w:t>2</w:t>
            </w:r>
          </w:p>
        </w:tc>
      </w:tr>
    </w:tbl>
    <w:p w:rsidR="00527367" w:rsidRPr="00DB364C" w:rsidRDefault="00527367" w:rsidP="00DB364C">
      <w:pPr>
        <w:jc w:val="right"/>
        <w:rPr>
          <w:b/>
          <w:bCs/>
          <w:smallCaps/>
          <w:sz w:val="20"/>
          <w:szCs w:val="20"/>
        </w:rPr>
      </w:pPr>
    </w:p>
    <w:p w:rsidR="00527367" w:rsidRPr="00052A61" w:rsidRDefault="00052A61" w:rsidP="006A7496">
      <w:pPr>
        <w:numPr>
          <w:ilvl w:val="0"/>
          <w:numId w:val="18"/>
        </w:numPr>
        <w:ind w:hanging="578"/>
        <w:rPr>
          <w:smallCaps/>
          <w:sz w:val="20"/>
          <w:szCs w:val="20"/>
        </w:rPr>
      </w:pPr>
      <w:r w:rsidRPr="00052A61">
        <w:rPr>
          <w:smallCaps/>
          <w:sz w:val="20"/>
          <w:szCs w:val="20"/>
        </w:rPr>
        <w:t>(A) If scheme certificate issued for previous employment, then scheme certificate number:___________</w:t>
      </w:r>
    </w:p>
    <w:p w:rsidR="00052A61" w:rsidRPr="00DB364C" w:rsidRDefault="00052A61" w:rsidP="00052A61">
      <w:pPr>
        <w:ind w:left="720"/>
        <w:rPr>
          <w:b/>
          <w:bCs/>
          <w:smallCaps/>
          <w:sz w:val="20"/>
          <w:szCs w:val="20"/>
        </w:rPr>
      </w:pPr>
      <w:r w:rsidRPr="00052A61">
        <w:rPr>
          <w:smallCaps/>
          <w:sz w:val="20"/>
          <w:szCs w:val="20"/>
        </w:rPr>
        <w:t>(b) If pension payment order (PPO) issued for previous employment, then PPO number:______________</w:t>
      </w:r>
    </w:p>
    <w:p w:rsidR="00527367" w:rsidRPr="00DB364C" w:rsidRDefault="00527367" w:rsidP="00405555">
      <w:pPr>
        <w:jc w:val="right"/>
        <w:rPr>
          <w:b/>
          <w:bCs/>
          <w:smallCaps/>
          <w:sz w:val="20"/>
          <w:szCs w:val="20"/>
        </w:rPr>
      </w:pPr>
    </w:p>
    <w:tbl>
      <w:tblPr>
        <w:tblW w:w="10710"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0710"/>
      </w:tblGrid>
      <w:tr w:rsidR="00527367" w:rsidRPr="00DB364C">
        <w:tc>
          <w:tcPr>
            <w:tcW w:w="10710" w:type="dxa"/>
            <w:tcBorders>
              <w:top w:val="nil"/>
              <w:left w:val="nil"/>
              <w:bottom w:val="nil"/>
              <w:right w:val="nil"/>
            </w:tcBorders>
            <w:shd w:val="clear" w:color="auto" w:fill="BFBFBF"/>
          </w:tcPr>
          <w:p w:rsidR="00527367" w:rsidRPr="00EA5929" w:rsidRDefault="00052A61" w:rsidP="00EA5929">
            <w:pPr>
              <w:pStyle w:val="Heading2"/>
              <w:numPr>
                <w:ilvl w:val="0"/>
                <w:numId w:val="12"/>
              </w:numPr>
              <w:tabs>
                <w:tab w:val="clear" w:pos="7185"/>
              </w:tabs>
              <w:spacing w:after="0"/>
              <w:rPr>
                <w:noProof/>
                <w:sz w:val="20"/>
                <w:szCs w:val="20"/>
              </w:rPr>
            </w:pPr>
            <w:r>
              <w:rPr>
                <w:noProof/>
                <w:sz w:val="20"/>
                <w:szCs w:val="20"/>
              </w:rPr>
              <w:t>Other</w:t>
            </w:r>
            <w:r w:rsidR="00527367" w:rsidRPr="00EA5929">
              <w:rPr>
                <w:noProof/>
                <w:sz w:val="20"/>
                <w:szCs w:val="20"/>
              </w:rPr>
              <w:t xml:space="preserve"> Details</w:t>
            </w:r>
          </w:p>
        </w:tc>
      </w:tr>
    </w:tbl>
    <w:p w:rsidR="00527367" w:rsidRDefault="00527367">
      <w:pPr>
        <w:rPr>
          <w:sz w:val="20"/>
          <w:szCs w:val="20"/>
        </w:rPr>
      </w:pPr>
    </w:p>
    <w:tbl>
      <w:tblPr>
        <w:tblW w:w="739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3618"/>
        <w:gridCol w:w="1890"/>
        <w:gridCol w:w="1890"/>
      </w:tblGrid>
      <w:tr w:rsidR="00527367" w:rsidRPr="00DB364C">
        <w:trPr>
          <w:trHeight w:val="246"/>
        </w:trPr>
        <w:tc>
          <w:tcPr>
            <w:tcW w:w="3618" w:type="dxa"/>
            <w:vMerge w:val="restart"/>
            <w:tcBorders>
              <w:top w:val="nil"/>
              <w:left w:val="nil"/>
            </w:tcBorders>
          </w:tcPr>
          <w:p w:rsidR="00527367" w:rsidRPr="00EA5929" w:rsidRDefault="00527367" w:rsidP="006A7496">
            <w:pPr>
              <w:pStyle w:val="Heading2"/>
              <w:numPr>
                <w:ilvl w:val="0"/>
                <w:numId w:val="18"/>
              </w:numPr>
              <w:tabs>
                <w:tab w:val="clear" w:pos="7185"/>
              </w:tabs>
              <w:spacing w:after="0"/>
              <w:ind w:hanging="472"/>
              <w:rPr>
                <w:b w:val="0"/>
                <w:bCs w:val="0"/>
                <w:noProof/>
                <w:sz w:val="20"/>
                <w:szCs w:val="20"/>
              </w:rPr>
            </w:pPr>
            <w:r w:rsidRPr="00EA5929">
              <w:rPr>
                <w:b w:val="0"/>
                <w:bCs w:val="0"/>
                <w:noProof/>
                <w:sz w:val="20"/>
                <w:szCs w:val="20"/>
              </w:rPr>
              <w:t xml:space="preserve">International Worker </w:t>
            </w:r>
          </w:p>
          <w:p w:rsidR="00527367" w:rsidRPr="00EA5929" w:rsidRDefault="00527367" w:rsidP="00EA5929">
            <w:pPr>
              <w:pStyle w:val="Heading2"/>
              <w:tabs>
                <w:tab w:val="clear" w:pos="7185"/>
              </w:tabs>
              <w:spacing w:after="0"/>
              <w:ind w:left="709"/>
              <w:rPr>
                <w:b w:val="0"/>
                <w:bCs w:val="0"/>
                <w:noProof/>
                <w:sz w:val="20"/>
                <w:szCs w:val="20"/>
              </w:rPr>
            </w:pPr>
            <w:r w:rsidRPr="00EA5929">
              <w:rPr>
                <w:b w:val="0"/>
                <w:bCs w:val="0"/>
                <w:noProof/>
                <w:sz w:val="20"/>
                <w:szCs w:val="20"/>
              </w:rPr>
              <w:t>(Please Tick)</w:t>
            </w:r>
          </w:p>
        </w:tc>
        <w:tc>
          <w:tcPr>
            <w:tcW w:w="1890" w:type="dxa"/>
          </w:tcPr>
          <w:p w:rsidR="00527367" w:rsidRPr="00EA5929" w:rsidRDefault="00527367" w:rsidP="00EA5929">
            <w:pPr>
              <w:pStyle w:val="Heading2"/>
              <w:tabs>
                <w:tab w:val="clear" w:pos="7185"/>
              </w:tabs>
              <w:spacing w:after="0"/>
              <w:jc w:val="center"/>
              <w:rPr>
                <w:b w:val="0"/>
                <w:bCs w:val="0"/>
                <w:noProof/>
                <w:sz w:val="20"/>
                <w:szCs w:val="20"/>
              </w:rPr>
            </w:pPr>
            <w:r w:rsidRPr="00EA5929">
              <w:rPr>
                <w:b w:val="0"/>
                <w:bCs w:val="0"/>
                <w:noProof/>
                <w:sz w:val="20"/>
                <w:szCs w:val="20"/>
              </w:rPr>
              <w:t>Yes</w:t>
            </w:r>
          </w:p>
        </w:tc>
        <w:tc>
          <w:tcPr>
            <w:tcW w:w="1890" w:type="dxa"/>
          </w:tcPr>
          <w:p w:rsidR="00527367" w:rsidRPr="00EA5929" w:rsidRDefault="00527367" w:rsidP="00EA5929">
            <w:pPr>
              <w:pStyle w:val="Heading2"/>
              <w:tabs>
                <w:tab w:val="clear" w:pos="7185"/>
              </w:tabs>
              <w:spacing w:after="0"/>
              <w:jc w:val="center"/>
              <w:rPr>
                <w:b w:val="0"/>
                <w:bCs w:val="0"/>
                <w:noProof/>
                <w:sz w:val="20"/>
                <w:szCs w:val="20"/>
              </w:rPr>
            </w:pPr>
            <w:r w:rsidRPr="00EA5929">
              <w:rPr>
                <w:b w:val="0"/>
                <w:bCs w:val="0"/>
                <w:noProof/>
                <w:sz w:val="20"/>
                <w:szCs w:val="20"/>
              </w:rPr>
              <w:t>No</w:t>
            </w:r>
          </w:p>
        </w:tc>
      </w:tr>
      <w:tr w:rsidR="00527367" w:rsidRPr="00DB364C">
        <w:trPr>
          <w:trHeight w:val="247"/>
        </w:trPr>
        <w:tc>
          <w:tcPr>
            <w:tcW w:w="3618" w:type="dxa"/>
            <w:vMerge/>
            <w:tcBorders>
              <w:left w:val="nil"/>
              <w:bottom w:val="nil"/>
            </w:tcBorders>
          </w:tcPr>
          <w:p w:rsidR="00527367" w:rsidRPr="00EA5929" w:rsidRDefault="00527367" w:rsidP="00EA5929">
            <w:pPr>
              <w:pStyle w:val="Heading2"/>
              <w:tabs>
                <w:tab w:val="clear" w:pos="7185"/>
              </w:tabs>
              <w:spacing w:after="0"/>
              <w:rPr>
                <w:b w:val="0"/>
                <w:bCs w:val="0"/>
                <w:noProof/>
                <w:sz w:val="20"/>
                <w:szCs w:val="20"/>
              </w:rPr>
            </w:pPr>
          </w:p>
        </w:tc>
        <w:tc>
          <w:tcPr>
            <w:tcW w:w="1890" w:type="dxa"/>
          </w:tcPr>
          <w:p w:rsidR="00527367" w:rsidRPr="00EA5929" w:rsidRDefault="00527367" w:rsidP="00EA5929">
            <w:pPr>
              <w:pStyle w:val="Heading2"/>
              <w:tabs>
                <w:tab w:val="clear" w:pos="7185"/>
              </w:tabs>
              <w:spacing w:after="0"/>
              <w:jc w:val="center"/>
              <w:rPr>
                <w:noProof/>
                <w:sz w:val="20"/>
                <w:szCs w:val="20"/>
              </w:rPr>
            </w:pPr>
          </w:p>
        </w:tc>
        <w:tc>
          <w:tcPr>
            <w:tcW w:w="1890" w:type="dxa"/>
          </w:tcPr>
          <w:p w:rsidR="00527367" w:rsidRPr="00EA5929" w:rsidRDefault="00117B50" w:rsidP="00EA5929">
            <w:pPr>
              <w:pStyle w:val="Heading2"/>
              <w:tabs>
                <w:tab w:val="clear" w:pos="7185"/>
              </w:tabs>
              <w:spacing w:after="0"/>
              <w:jc w:val="center"/>
              <w:rPr>
                <w:noProof/>
                <w:sz w:val="20"/>
                <w:szCs w:val="20"/>
              </w:rPr>
            </w:pPr>
            <w:r>
              <w:rPr>
                <w:noProof/>
                <w:sz w:val="20"/>
                <w:szCs w:val="20"/>
              </w:rPr>
              <w:t>√</w:t>
            </w:r>
          </w:p>
        </w:tc>
      </w:tr>
    </w:tbl>
    <w:p w:rsidR="00527367" w:rsidRDefault="00527367" w:rsidP="003659AF">
      <w:pPr>
        <w:rPr>
          <w:b/>
          <w:bCs/>
          <w:smallCaps/>
          <w:sz w:val="20"/>
          <w:szCs w:val="20"/>
        </w:rPr>
      </w:pPr>
      <w:r>
        <w:rPr>
          <w:b/>
          <w:bCs/>
          <w:smallCaps/>
          <w:sz w:val="20"/>
          <w:szCs w:val="20"/>
        </w:rPr>
        <w:tab/>
      </w:r>
    </w:p>
    <w:p w:rsidR="00527367" w:rsidRPr="00AC51F4" w:rsidRDefault="00527367" w:rsidP="00AC51F4">
      <w:pPr>
        <w:ind w:firstLine="720"/>
        <w:rPr>
          <w:b/>
          <w:bCs/>
          <w:smallCaps/>
          <w:sz w:val="20"/>
          <w:szCs w:val="20"/>
        </w:rPr>
      </w:pPr>
      <w:r w:rsidRPr="00AC51F4">
        <w:rPr>
          <w:b/>
          <w:bCs/>
          <w:smallCaps/>
          <w:sz w:val="20"/>
          <w:szCs w:val="20"/>
        </w:rPr>
        <w:t xml:space="preserve">If the reply to </w:t>
      </w:r>
      <w:r>
        <w:rPr>
          <w:b/>
          <w:bCs/>
          <w:smallCaps/>
          <w:sz w:val="20"/>
          <w:szCs w:val="20"/>
        </w:rPr>
        <w:t>(</w:t>
      </w:r>
      <w:r w:rsidRPr="00AC51F4">
        <w:rPr>
          <w:b/>
          <w:bCs/>
          <w:smallCaps/>
          <w:sz w:val="20"/>
          <w:szCs w:val="20"/>
        </w:rPr>
        <w:t>1</w:t>
      </w:r>
      <w:r w:rsidR="006A7496">
        <w:rPr>
          <w:b/>
          <w:bCs/>
          <w:smallCaps/>
          <w:sz w:val="20"/>
          <w:szCs w:val="20"/>
        </w:rPr>
        <w:t>3</w:t>
      </w:r>
      <w:r>
        <w:rPr>
          <w:b/>
          <w:bCs/>
          <w:smallCaps/>
          <w:sz w:val="20"/>
          <w:szCs w:val="20"/>
        </w:rPr>
        <w:t>)</w:t>
      </w:r>
      <w:r w:rsidRPr="00AC51F4">
        <w:rPr>
          <w:b/>
          <w:bCs/>
          <w:smallCaps/>
          <w:sz w:val="20"/>
          <w:szCs w:val="20"/>
        </w:rPr>
        <w:t xml:space="preserve"> above is yes, then enter the details in 1</w:t>
      </w:r>
      <w:r w:rsidR="006A7496">
        <w:rPr>
          <w:b/>
          <w:bCs/>
          <w:smallCaps/>
          <w:sz w:val="20"/>
          <w:szCs w:val="20"/>
        </w:rPr>
        <w:t>3</w:t>
      </w:r>
      <w:r w:rsidRPr="00AC51F4">
        <w:rPr>
          <w:b/>
          <w:bCs/>
          <w:smallCaps/>
          <w:sz w:val="20"/>
          <w:szCs w:val="20"/>
        </w:rPr>
        <w:t>(a), 1</w:t>
      </w:r>
      <w:r w:rsidR="00F6784E">
        <w:rPr>
          <w:b/>
          <w:bCs/>
          <w:smallCaps/>
          <w:sz w:val="20"/>
          <w:szCs w:val="20"/>
        </w:rPr>
        <w:t>3</w:t>
      </w:r>
      <w:r w:rsidRPr="00AC51F4">
        <w:rPr>
          <w:b/>
          <w:bCs/>
          <w:smallCaps/>
          <w:sz w:val="20"/>
          <w:szCs w:val="20"/>
        </w:rPr>
        <w:t>(b) &amp; 1</w:t>
      </w:r>
      <w:r w:rsidR="00F6784E">
        <w:rPr>
          <w:b/>
          <w:bCs/>
          <w:smallCaps/>
          <w:sz w:val="20"/>
          <w:szCs w:val="20"/>
        </w:rPr>
        <w:t>3</w:t>
      </w:r>
      <w:r w:rsidRPr="00AC51F4">
        <w:rPr>
          <w:b/>
          <w:bCs/>
          <w:smallCaps/>
          <w:sz w:val="20"/>
          <w:szCs w:val="20"/>
        </w:rPr>
        <w:t>(c):</w:t>
      </w:r>
    </w:p>
    <w:p w:rsidR="00527367" w:rsidRPr="00E16DA8" w:rsidRDefault="00527367" w:rsidP="003659AF">
      <w:pPr>
        <w:rPr>
          <w:smallCaps/>
          <w:sz w:val="20"/>
          <w:szCs w:val="20"/>
        </w:rPr>
      </w:pPr>
      <w:r w:rsidRPr="00E16DA8">
        <w:rPr>
          <w:smallCaps/>
          <w:sz w:val="20"/>
          <w:szCs w:val="20"/>
        </w:rPr>
        <w:tab/>
        <w:t>1</w:t>
      </w:r>
      <w:r w:rsidR="006A7496">
        <w:rPr>
          <w:smallCaps/>
          <w:sz w:val="20"/>
          <w:szCs w:val="20"/>
        </w:rPr>
        <w:t>3</w:t>
      </w:r>
      <w:r w:rsidRPr="00E16DA8">
        <w:rPr>
          <w:smallCaps/>
          <w:sz w:val="20"/>
          <w:szCs w:val="20"/>
        </w:rPr>
        <w:t xml:space="preserve">(a) Country of origin  </w:t>
      </w:r>
      <w:r w:rsidRPr="00E16DA8">
        <w:rPr>
          <w:noProof/>
          <w:sz w:val="20"/>
          <w:szCs w:val="20"/>
        </w:rPr>
        <w:t>(Please Tick)</w:t>
      </w:r>
    </w:p>
    <w:tbl>
      <w:tblPr>
        <w:tblW w:w="0" w:type="auto"/>
        <w:tblInd w:w="1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890"/>
        <w:gridCol w:w="3363"/>
      </w:tblGrid>
      <w:tr w:rsidR="00527367" w:rsidRPr="00E16DA8" w:rsidTr="00F6784E">
        <w:tc>
          <w:tcPr>
            <w:tcW w:w="1890" w:type="dxa"/>
          </w:tcPr>
          <w:p w:rsidR="00527367" w:rsidRPr="00EA5929" w:rsidRDefault="00527367" w:rsidP="00693720">
            <w:pPr>
              <w:rPr>
                <w:smallCaps/>
                <w:sz w:val="20"/>
                <w:szCs w:val="20"/>
              </w:rPr>
            </w:pPr>
            <w:r w:rsidRPr="00EA5929">
              <w:rPr>
                <w:smallCaps/>
                <w:sz w:val="20"/>
                <w:szCs w:val="20"/>
              </w:rPr>
              <w:t>India</w:t>
            </w:r>
          </w:p>
        </w:tc>
        <w:tc>
          <w:tcPr>
            <w:tcW w:w="3363" w:type="dxa"/>
          </w:tcPr>
          <w:p w:rsidR="00527367" w:rsidRPr="00EA5929" w:rsidRDefault="00527367" w:rsidP="00F6784E">
            <w:pPr>
              <w:rPr>
                <w:smallCaps/>
                <w:sz w:val="20"/>
                <w:szCs w:val="20"/>
              </w:rPr>
            </w:pPr>
            <w:r w:rsidRPr="00EA5929">
              <w:rPr>
                <w:smallCaps/>
                <w:sz w:val="20"/>
                <w:szCs w:val="20"/>
              </w:rPr>
              <w:t>other than india</w:t>
            </w:r>
            <w:r w:rsidR="00F6784E">
              <w:rPr>
                <w:smallCaps/>
                <w:sz w:val="20"/>
                <w:szCs w:val="20"/>
              </w:rPr>
              <w:t xml:space="preserve"> (If yes, please mention name of the country)</w:t>
            </w:r>
          </w:p>
        </w:tc>
      </w:tr>
      <w:tr w:rsidR="00527367" w:rsidRPr="00E16DA8" w:rsidTr="00F6784E">
        <w:tc>
          <w:tcPr>
            <w:tcW w:w="1890" w:type="dxa"/>
          </w:tcPr>
          <w:p w:rsidR="00527367" w:rsidRPr="00EA5929" w:rsidRDefault="00527367" w:rsidP="00693720">
            <w:pPr>
              <w:rPr>
                <w:smallCaps/>
                <w:sz w:val="20"/>
                <w:szCs w:val="20"/>
              </w:rPr>
            </w:pPr>
          </w:p>
        </w:tc>
        <w:tc>
          <w:tcPr>
            <w:tcW w:w="3363" w:type="dxa"/>
          </w:tcPr>
          <w:p w:rsidR="00527367" w:rsidRPr="00EA5929" w:rsidRDefault="00527367" w:rsidP="00693720">
            <w:pPr>
              <w:rPr>
                <w:smallCaps/>
                <w:sz w:val="20"/>
                <w:szCs w:val="20"/>
              </w:rPr>
            </w:pPr>
          </w:p>
        </w:tc>
      </w:tr>
    </w:tbl>
    <w:p w:rsidR="00527367" w:rsidRPr="00E16DA8" w:rsidRDefault="00527367" w:rsidP="003659AF">
      <w:pPr>
        <w:ind w:firstLine="720"/>
        <w:rPr>
          <w:smallCaps/>
          <w:sz w:val="20"/>
          <w:szCs w:val="20"/>
        </w:rPr>
      </w:pPr>
    </w:p>
    <w:p w:rsidR="00527367" w:rsidRPr="00E16DA8" w:rsidRDefault="00527367" w:rsidP="003659AF">
      <w:pPr>
        <w:ind w:firstLine="720"/>
        <w:rPr>
          <w:smallCaps/>
          <w:sz w:val="20"/>
          <w:szCs w:val="20"/>
        </w:rPr>
      </w:pPr>
      <w:r w:rsidRPr="00E16DA8">
        <w:rPr>
          <w:smallCaps/>
          <w:sz w:val="20"/>
          <w:szCs w:val="20"/>
        </w:rPr>
        <w:t>1</w:t>
      </w:r>
      <w:r w:rsidR="006A7496">
        <w:rPr>
          <w:smallCaps/>
          <w:sz w:val="20"/>
          <w:szCs w:val="20"/>
        </w:rPr>
        <w:t>3</w:t>
      </w:r>
      <w:r w:rsidRPr="00E16DA8">
        <w:rPr>
          <w:smallCaps/>
          <w:sz w:val="20"/>
          <w:szCs w:val="20"/>
        </w:rPr>
        <w:t xml:space="preserve">(b) Passport </w:t>
      </w:r>
      <w:r>
        <w:rPr>
          <w:smallCaps/>
          <w:sz w:val="20"/>
          <w:szCs w:val="20"/>
        </w:rPr>
        <w:t>number</w:t>
      </w:r>
      <w:r w:rsidRPr="00E16DA8">
        <w:rPr>
          <w:smallCaps/>
          <w:sz w:val="20"/>
          <w:szCs w:val="20"/>
        </w:rPr>
        <w:t xml:space="preserve">         ______________________________</w:t>
      </w:r>
    </w:p>
    <w:p w:rsidR="00527367" w:rsidRPr="00E16DA8" w:rsidRDefault="00527367" w:rsidP="00002BAA">
      <w:pPr>
        <w:rPr>
          <w:smallCaps/>
          <w:sz w:val="20"/>
          <w:szCs w:val="20"/>
        </w:rPr>
      </w:pPr>
      <w:r w:rsidRPr="00E16DA8">
        <w:rPr>
          <w:smallCaps/>
          <w:sz w:val="20"/>
          <w:szCs w:val="20"/>
        </w:rPr>
        <w:tab/>
      </w:r>
    </w:p>
    <w:tbl>
      <w:tblPr>
        <w:tblpPr w:leftFromText="180" w:rightFromText="180" w:vertAnchor="text" w:horzAnchor="margin" w:tblpXSpec="center" w:tblpY="10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72"/>
        <w:gridCol w:w="473"/>
        <w:gridCol w:w="472"/>
        <w:gridCol w:w="473"/>
        <w:gridCol w:w="472"/>
        <w:gridCol w:w="473"/>
        <w:gridCol w:w="472"/>
        <w:gridCol w:w="473"/>
      </w:tblGrid>
      <w:tr w:rsidR="00527367" w:rsidRPr="00E16DA8">
        <w:trPr>
          <w:trHeight w:val="361"/>
        </w:trPr>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D</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D</w:t>
            </w: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M</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M</w:t>
            </w: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r>
      <w:tr w:rsidR="00527367" w:rsidRPr="00E16DA8">
        <w:trPr>
          <w:trHeight w:val="362"/>
        </w:trPr>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r>
    </w:tbl>
    <w:p w:rsidR="00527367" w:rsidRPr="00E16DA8" w:rsidRDefault="00527367" w:rsidP="00002BAA">
      <w:pPr>
        <w:rPr>
          <w:smallCaps/>
          <w:sz w:val="20"/>
          <w:szCs w:val="20"/>
        </w:rPr>
      </w:pPr>
      <w:r w:rsidRPr="00E16DA8">
        <w:rPr>
          <w:smallCaps/>
          <w:sz w:val="20"/>
          <w:szCs w:val="20"/>
        </w:rPr>
        <w:tab/>
        <w:t>1</w:t>
      </w:r>
      <w:r w:rsidR="006A7496">
        <w:rPr>
          <w:smallCaps/>
          <w:sz w:val="20"/>
          <w:szCs w:val="20"/>
        </w:rPr>
        <w:t>3</w:t>
      </w:r>
      <w:r w:rsidRPr="00E16DA8">
        <w:rPr>
          <w:smallCaps/>
          <w:sz w:val="20"/>
          <w:szCs w:val="20"/>
        </w:rPr>
        <w:t>(c) Passport valid from</w:t>
      </w:r>
    </w:p>
    <w:p w:rsidR="00527367" w:rsidRPr="00E16DA8" w:rsidRDefault="00527367" w:rsidP="00002BAA">
      <w:pPr>
        <w:rPr>
          <w:smallCaps/>
          <w:sz w:val="20"/>
          <w:szCs w:val="20"/>
        </w:rPr>
      </w:pPr>
    </w:p>
    <w:p w:rsidR="00527367" w:rsidRPr="00E16DA8" w:rsidRDefault="00527367">
      <w:pPr>
        <w:rPr>
          <w:sz w:val="20"/>
          <w:szCs w:val="20"/>
        </w:rPr>
      </w:pPr>
    </w:p>
    <w:p w:rsidR="00527367" w:rsidRPr="00E16DA8" w:rsidRDefault="00527367">
      <w:pPr>
        <w:rPr>
          <w:sz w:val="20"/>
          <w:szCs w:val="20"/>
        </w:rPr>
      </w:pPr>
    </w:p>
    <w:tbl>
      <w:tblPr>
        <w:tblpPr w:leftFromText="180" w:rightFromText="180" w:vertAnchor="text" w:horzAnchor="margin" w:tblpXSpec="center" w:tblpY="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72"/>
        <w:gridCol w:w="473"/>
        <w:gridCol w:w="472"/>
        <w:gridCol w:w="473"/>
        <w:gridCol w:w="472"/>
        <w:gridCol w:w="473"/>
        <w:gridCol w:w="472"/>
        <w:gridCol w:w="473"/>
      </w:tblGrid>
      <w:tr w:rsidR="00527367" w:rsidRPr="00E16DA8">
        <w:trPr>
          <w:trHeight w:val="361"/>
        </w:trPr>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D</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D</w:t>
            </w: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M</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M</w:t>
            </w: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w:t>
            </w:r>
          </w:p>
        </w:tc>
      </w:tr>
      <w:tr w:rsidR="00527367" w:rsidRPr="00E16DA8">
        <w:trPr>
          <w:trHeight w:val="362"/>
        </w:trPr>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2"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c>
          <w:tcPr>
            <w:tcW w:w="473" w:type="dxa"/>
            <w:tcBorders>
              <w:top w:val="single" w:sz="4" w:space="0" w:color="auto"/>
              <w:left w:val="single" w:sz="4" w:space="0" w:color="auto"/>
              <w:bottom w:val="single" w:sz="4" w:space="0" w:color="auto"/>
              <w:right w:val="single" w:sz="4" w:space="0" w:color="auto"/>
            </w:tcBorders>
          </w:tcPr>
          <w:p w:rsidR="00527367" w:rsidRPr="00EA5929" w:rsidRDefault="00527367" w:rsidP="00EA5929">
            <w:pPr>
              <w:pStyle w:val="Heading2"/>
              <w:tabs>
                <w:tab w:val="clear" w:pos="7185"/>
              </w:tabs>
              <w:jc w:val="center"/>
              <w:rPr>
                <w:b w:val="0"/>
                <w:bCs w:val="0"/>
                <w:noProof/>
                <w:sz w:val="20"/>
                <w:szCs w:val="20"/>
              </w:rPr>
            </w:pPr>
          </w:p>
        </w:tc>
      </w:tr>
    </w:tbl>
    <w:p w:rsidR="00527367" w:rsidRDefault="00527367">
      <w:pPr>
        <w:rPr>
          <w:sz w:val="20"/>
          <w:szCs w:val="20"/>
        </w:rPr>
      </w:pPr>
      <w:r>
        <w:rPr>
          <w:sz w:val="20"/>
          <w:szCs w:val="20"/>
        </w:rPr>
        <w:tab/>
      </w:r>
      <w:r>
        <w:rPr>
          <w:sz w:val="20"/>
          <w:szCs w:val="20"/>
        </w:rPr>
        <w:tab/>
      </w:r>
      <w:r>
        <w:rPr>
          <w:sz w:val="20"/>
          <w:szCs w:val="20"/>
        </w:rPr>
        <w:tab/>
      </w:r>
      <w:r>
        <w:rPr>
          <w:sz w:val="20"/>
          <w:szCs w:val="20"/>
        </w:rPr>
        <w:tab/>
        <w:t xml:space="preserve">To </w:t>
      </w:r>
    </w:p>
    <w:p w:rsidR="00527367" w:rsidRDefault="00527367">
      <w:pPr>
        <w:rPr>
          <w:sz w:val="20"/>
          <w:szCs w:val="20"/>
        </w:rPr>
      </w:pPr>
    </w:p>
    <w:p w:rsidR="00527367" w:rsidRDefault="00527367">
      <w:pPr>
        <w:rPr>
          <w:sz w:val="20"/>
          <w:szCs w:val="20"/>
        </w:rPr>
      </w:pPr>
    </w:p>
    <w:p w:rsidR="00527367" w:rsidRDefault="00527367">
      <w:pPr>
        <w:rPr>
          <w:sz w:val="20"/>
          <w:szCs w:val="20"/>
        </w:rPr>
      </w:pPr>
    </w:p>
    <w:tbl>
      <w:tblPr>
        <w:tblW w:w="1162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628"/>
        <w:gridCol w:w="1125"/>
        <w:gridCol w:w="1035"/>
        <w:gridCol w:w="990"/>
        <w:gridCol w:w="1260"/>
        <w:gridCol w:w="1080"/>
        <w:gridCol w:w="1170"/>
        <w:gridCol w:w="990"/>
        <w:gridCol w:w="1350"/>
      </w:tblGrid>
      <w:tr w:rsidR="00527367" w:rsidRPr="00DB364C" w:rsidTr="00F6784E">
        <w:trPr>
          <w:trHeight w:val="580"/>
        </w:trPr>
        <w:tc>
          <w:tcPr>
            <w:tcW w:w="2628" w:type="dxa"/>
            <w:vMerge w:val="restart"/>
            <w:tcBorders>
              <w:top w:val="nil"/>
              <w:left w:val="nil"/>
              <w:bottom w:val="nil"/>
            </w:tcBorders>
          </w:tcPr>
          <w:p w:rsidR="00527367" w:rsidRPr="00EA5929" w:rsidRDefault="00527367" w:rsidP="008E3567">
            <w:pPr>
              <w:pStyle w:val="Heading2"/>
              <w:numPr>
                <w:ilvl w:val="0"/>
                <w:numId w:val="18"/>
              </w:numPr>
              <w:tabs>
                <w:tab w:val="clear" w:pos="7185"/>
              </w:tabs>
              <w:rPr>
                <w:b w:val="0"/>
                <w:bCs w:val="0"/>
                <w:noProof/>
                <w:sz w:val="20"/>
                <w:szCs w:val="20"/>
              </w:rPr>
            </w:pPr>
            <w:r w:rsidRPr="00EA5929">
              <w:rPr>
                <w:b w:val="0"/>
                <w:bCs w:val="0"/>
                <w:noProof/>
                <w:sz w:val="20"/>
                <w:szCs w:val="20"/>
              </w:rPr>
              <w:t xml:space="preserve">Educational Qualification </w:t>
            </w:r>
          </w:p>
          <w:p w:rsidR="00527367" w:rsidRPr="00EA5929" w:rsidRDefault="00527367" w:rsidP="00EA5929">
            <w:pPr>
              <w:pStyle w:val="Heading2"/>
              <w:tabs>
                <w:tab w:val="clear" w:pos="7185"/>
              </w:tabs>
              <w:ind w:left="709"/>
              <w:rPr>
                <w:b w:val="0"/>
                <w:bCs w:val="0"/>
                <w:noProof/>
                <w:sz w:val="20"/>
                <w:szCs w:val="20"/>
              </w:rPr>
            </w:pPr>
            <w:r w:rsidRPr="00EA5929">
              <w:rPr>
                <w:b w:val="0"/>
                <w:bCs w:val="0"/>
                <w:noProof/>
                <w:sz w:val="20"/>
                <w:szCs w:val="20"/>
              </w:rPr>
              <w:t>(Please tick)</w:t>
            </w:r>
          </w:p>
        </w:tc>
        <w:tc>
          <w:tcPr>
            <w:tcW w:w="1125"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Illiterate</w:t>
            </w:r>
          </w:p>
        </w:tc>
        <w:tc>
          <w:tcPr>
            <w:tcW w:w="1035"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Non-Matric</w:t>
            </w:r>
          </w:p>
        </w:tc>
        <w:tc>
          <w:tcPr>
            <w:tcW w:w="990"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Matric</w:t>
            </w:r>
          </w:p>
        </w:tc>
        <w:tc>
          <w:tcPr>
            <w:tcW w:w="1260"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Senior Secondary</w:t>
            </w:r>
          </w:p>
        </w:tc>
        <w:tc>
          <w:tcPr>
            <w:tcW w:w="1080"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Graduate</w:t>
            </w:r>
          </w:p>
        </w:tc>
        <w:tc>
          <w:tcPr>
            <w:tcW w:w="1170"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Post Graduate</w:t>
            </w:r>
          </w:p>
        </w:tc>
        <w:tc>
          <w:tcPr>
            <w:tcW w:w="990"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Doctor</w:t>
            </w:r>
          </w:p>
        </w:tc>
        <w:tc>
          <w:tcPr>
            <w:tcW w:w="1350" w:type="dxa"/>
            <w:vAlign w:val="center"/>
          </w:tcPr>
          <w:p w:rsidR="00527367" w:rsidRPr="00EA5929" w:rsidRDefault="00527367" w:rsidP="00F6784E">
            <w:pPr>
              <w:pStyle w:val="Heading2"/>
              <w:tabs>
                <w:tab w:val="clear" w:pos="7185"/>
              </w:tabs>
              <w:jc w:val="center"/>
              <w:rPr>
                <w:b w:val="0"/>
                <w:bCs w:val="0"/>
                <w:noProof/>
                <w:sz w:val="20"/>
                <w:szCs w:val="20"/>
              </w:rPr>
            </w:pPr>
            <w:r w:rsidRPr="00EA5929">
              <w:rPr>
                <w:b w:val="0"/>
                <w:bCs w:val="0"/>
                <w:noProof/>
                <w:sz w:val="20"/>
                <w:szCs w:val="20"/>
              </w:rPr>
              <w:t>Technical/ Professional</w:t>
            </w:r>
          </w:p>
        </w:tc>
      </w:tr>
      <w:tr w:rsidR="00527367" w:rsidRPr="00DB364C">
        <w:trPr>
          <w:trHeight w:val="539"/>
        </w:trPr>
        <w:tc>
          <w:tcPr>
            <w:tcW w:w="2628" w:type="dxa"/>
            <w:vMerge/>
            <w:tcBorders>
              <w:left w:val="nil"/>
              <w:bottom w:val="nil"/>
            </w:tcBorders>
          </w:tcPr>
          <w:p w:rsidR="00527367" w:rsidRPr="00EA5929" w:rsidRDefault="00527367" w:rsidP="00EA5929">
            <w:pPr>
              <w:pStyle w:val="Heading2"/>
              <w:tabs>
                <w:tab w:val="clear" w:pos="7185"/>
              </w:tabs>
              <w:rPr>
                <w:b w:val="0"/>
                <w:bCs w:val="0"/>
                <w:noProof/>
                <w:sz w:val="20"/>
                <w:szCs w:val="20"/>
              </w:rPr>
            </w:pPr>
          </w:p>
        </w:tc>
        <w:tc>
          <w:tcPr>
            <w:tcW w:w="1125" w:type="dxa"/>
          </w:tcPr>
          <w:p w:rsidR="00527367" w:rsidRPr="00EA5929" w:rsidRDefault="00527367" w:rsidP="00EA5929">
            <w:pPr>
              <w:pStyle w:val="Heading2"/>
              <w:tabs>
                <w:tab w:val="clear" w:pos="7185"/>
              </w:tabs>
              <w:jc w:val="center"/>
              <w:rPr>
                <w:noProof/>
                <w:sz w:val="20"/>
                <w:szCs w:val="20"/>
              </w:rPr>
            </w:pPr>
          </w:p>
        </w:tc>
        <w:tc>
          <w:tcPr>
            <w:tcW w:w="1035" w:type="dxa"/>
          </w:tcPr>
          <w:p w:rsidR="00527367" w:rsidRPr="00EA5929" w:rsidRDefault="00527367" w:rsidP="00EA5929">
            <w:pPr>
              <w:pStyle w:val="Heading2"/>
              <w:tabs>
                <w:tab w:val="clear" w:pos="7185"/>
              </w:tabs>
              <w:jc w:val="center"/>
              <w:rPr>
                <w:noProof/>
                <w:sz w:val="20"/>
                <w:szCs w:val="20"/>
              </w:rPr>
            </w:pPr>
          </w:p>
        </w:tc>
        <w:tc>
          <w:tcPr>
            <w:tcW w:w="990" w:type="dxa"/>
          </w:tcPr>
          <w:p w:rsidR="00527367" w:rsidRPr="00EA5929" w:rsidRDefault="00527367" w:rsidP="00EA5929">
            <w:pPr>
              <w:pStyle w:val="Heading2"/>
              <w:tabs>
                <w:tab w:val="clear" w:pos="7185"/>
              </w:tabs>
              <w:jc w:val="center"/>
              <w:rPr>
                <w:noProof/>
                <w:sz w:val="20"/>
                <w:szCs w:val="20"/>
              </w:rPr>
            </w:pPr>
          </w:p>
        </w:tc>
        <w:tc>
          <w:tcPr>
            <w:tcW w:w="1260" w:type="dxa"/>
          </w:tcPr>
          <w:p w:rsidR="00527367" w:rsidRPr="00EA5929" w:rsidRDefault="00527367" w:rsidP="00EA5929">
            <w:pPr>
              <w:pStyle w:val="Heading2"/>
              <w:tabs>
                <w:tab w:val="clear" w:pos="7185"/>
              </w:tabs>
              <w:jc w:val="center"/>
              <w:rPr>
                <w:noProof/>
                <w:sz w:val="20"/>
                <w:szCs w:val="20"/>
              </w:rPr>
            </w:pPr>
          </w:p>
        </w:tc>
        <w:tc>
          <w:tcPr>
            <w:tcW w:w="1080" w:type="dxa"/>
          </w:tcPr>
          <w:p w:rsidR="00527367" w:rsidRPr="00EA5929" w:rsidRDefault="00117B50" w:rsidP="00EA5929">
            <w:pPr>
              <w:pStyle w:val="Heading2"/>
              <w:tabs>
                <w:tab w:val="clear" w:pos="7185"/>
              </w:tabs>
              <w:jc w:val="center"/>
              <w:rPr>
                <w:noProof/>
                <w:sz w:val="20"/>
                <w:szCs w:val="20"/>
              </w:rPr>
            </w:pPr>
            <w:r>
              <w:rPr>
                <w:noProof/>
                <w:sz w:val="20"/>
                <w:szCs w:val="20"/>
              </w:rPr>
              <w:t>√</w:t>
            </w:r>
          </w:p>
        </w:tc>
        <w:tc>
          <w:tcPr>
            <w:tcW w:w="1170" w:type="dxa"/>
          </w:tcPr>
          <w:p w:rsidR="00527367" w:rsidRPr="00EA5929" w:rsidRDefault="00527367" w:rsidP="00EA5929">
            <w:pPr>
              <w:pStyle w:val="Heading2"/>
              <w:tabs>
                <w:tab w:val="clear" w:pos="7185"/>
              </w:tabs>
              <w:jc w:val="center"/>
              <w:rPr>
                <w:noProof/>
                <w:sz w:val="20"/>
                <w:szCs w:val="20"/>
              </w:rPr>
            </w:pPr>
          </w:p>
        </w:tc>
        <w:tc>
          <w:tcPr>
            <w:tcW w:w="990" w:type="dxa"/>
          </w:tcPr>
          <w:p w:rsidR="00527367" w:rsidRPr="00EA5929" w:rsidRDefault="00527367" w:rsidP="00EA5929">
            <w:pPr>
              <w:pStyle w:val="Heading2"/>
              <w:tabs>
                <w:tab w:val="clear" w:pos="7185"/>
              </w:tabs>
              <w:jc w:val="center"/>
              <w:rPr>
                <w:noProof/>
                <w:sz w:val="20"/>
                <w:szCs w:val="20"/>
              </w:rPr>
            </w:pPr>
          </w:p>
        </w:tc>
        <w:tc>
          <w:tcPr>
            <w:tcW w:w="1350" w:type="dxa"/>
          </w:tcPr>
          <w:p w:rsidR="00527367" w:rsidRPr="00EA5929" w:rsidRDefault="00527367" w:rsidP="00EA5929">
            <w:pPr>
              <w:pStyle w:val="Heading2"/>
              <w:tabs>
                <w:tab w:val="clear" w:pos="7185"/>
              </w:tabs>
              <w:jc w:val="center"/>
              <w:rPr>
                <w:noProof/>
                <w:sz w:val="20"/>
                <w:szCs w:val="20"/>
              </w:rPr>
            </w:pPr>
          </w:p>
        </w:tc>
      </w:tr>
    </w:tbl>
    <w:p w:rsidR="00527367" w:rsidRPr="00DB364C" w:rsidRDefault="00527367">
      <w:pPr>
        <w:rPr>
          <w:b/>
          <w:bCs/>
          <w:smallCaps/>
          <w:sz w:val="20"/>
          <w:szCs w:val="20"/>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628"/>
        <w:gridCol w:w="1395"/>
        <w:gridCol w:w="1395"/>
        <w:gridCol w:w="1884"/>
        <w:gridCol w:w="1134"/>
      </w:tblGrid>
      <w:tr w:rsidR="00527367" w:rsidRPr="00DB364C" w:rsidTr="00F6784E">
        <w:tc>
          <w:tcPr>
            <w:tcW w:w="2628" w:type="dxa"/>
            <w:vMerge w:val="restart"/>
            <w:tcBorders>
              <w:top w:val="nil"/>
              <w:left w:val="nil"/>
            </w:tcBorders>
          </w:tcPr>
          <w:p w:rsidR="00527367" w:rsidRPr="00EA5929" w:rsidRDefault="00527367" w:rsidP="008E3567">
            <w:pPr>
              <w:pStyle w:val="Heading2"/>
              <w:numPr>
                <w:ilvl w:val="0"/>
                <w:numId w:val="18"/>
              </w:numPr>
              <w:tabs>
                <w:tab w:val="clear" w:pos="7185"/>
              </w:tabs>
              <w:rPr>
                <w:b w:val="0"/>
                <w:bCs w:val="0"/>
                <w:noProof/>
                <w:sz w:val="20"/>
                <w:szCs w:val="20"/>
              </w:rPr>
            </w:pPr>
            <w:r w:rsidRPr="00EA5929">
              <w:rPr>
                <w:b w:val="0"/>
                <w:bCs w:val="0"/>
                <w:noProof/>
                <w:sz w:val="20"/>
                <w:szCs w:val="20"/>
              </w:rPr>
              <w:t>Marital Status (Please Tick)</w:t>
            </w:r>
          </w:p>
        </w:tc>
        <w:tc>
          <w:tcPr>
            <w:tcW w:w="1395" w:type="dxa"/>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Married</w:t>
            </w:r>
          </w:p>
        </w:tc>
        <w:tc>
          <w:tcPr>
            <w:tcW w:w="1395" w:type="dxa"/>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Unmarried</w:t>
            </w:r>
          </w:p>
        </w:tc>
        <w:tc>
          <w:tcPr>
            <w:tcW w:w="1884" w:type="dxa"/>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Widow/ Widower</w:t>
            </w:r>
          </w:p>
        </w:tc>
        <w:tc>
          <w:tcPr>
            <w:tcW w:w="1134" w:type="dxa"/>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Divorcee</w:t>
            </w:r>
          </w:p>
        </w:tc>
      </w:tr>
      <w:tr w:rsidR="00527367" w:rsidRPr="00DB364C" w:rsidTr="00F6784E">
        <w:tc>
          <w:tcPr>
            <w:tcW w:w="2628" w:type="dxa"/>
            <w:vMerge/>
            <w:tcBorders>
              <w:left w:val="nil"/>
              <w:bottom w:val="nil"/>
            </w:tcBorders>
          </w:tcPr>
          <w:p w:rsidR="00527367" w:rsidRPr="00EA5929" w:rsidRDefault="00527367" w:rsidP="00EA5929">
            <w:pPr>
              <w:pStyle w:val="Heading2"/>
              <w:tabs>
                <w:tab w:val="clear" w:pos="7185"/>
              </w:tabs>
              <w:rPr>
                <w:b w:val="0"/>
                <w:bCs w:val="0"/>
                <w:noProof/>
                <w:sz w:val="20"/>
                <w:szCs w:val="20"/>
              </w:rPr>
            </w:pPr>
          </w:p>
        </w:tc>
        <w:tc>
          <w:tcPr>
            <w:tcW w:w="1395" w:type="dxa"/>
          </w:tcPr>
          <w:p w:rsidR="00527367" w:rsidRPr="00EA5929" w:rsidRDefault="00527367" w:rsidP="00EA5929">
            <w:pPr>
              <w:pStyle w:val="Heading2"/>
              <w:tabs>
                <w:tab w:val="clear" w:pos="7185"/>
              </w:tabs>
              <w:jc w:val="center"/>
              <w:rPr>
                <w:noProof/>
                <w:sz w:val="20"/>
                <w:szCs w:val="20"/>
              </w:rPr>
            </w:pPr>
          </w:p>
        </w:tc>
        <w:tc>
          <w:tcPr>
            <w:tcW w:w="1395" w:type="dxa"/>
          </w:tcPr>
          <w:p w:rsidR="00527367" w:rsidRPr="00EA5929" w:rsidRDefault="00117B50" w:rsidP="00EA5929">
            <w:pPr>
              <w:pStyle w:val="Heading2"/>
              <w:tabs>
                <w:tab w:val="clear" w:pos="7185"/>
              </w:tabs>
              <w:jc w:val="center"/>
              <w:rPr>
                <w:noProof/>
                <w:sz w:val="20"/>
                <w:szCs w:val="20"/>
              </w:rPr>
            </w:pPr>
            <w:r>
              <w:rPr>
                <w:noProof/>
                <w:sz w:val="20"/>
                <w:szCs w:val="20"/>
              </w:rPr>
              <w:t>√</w:t>
            </w:r>
          </w:p>
        </w:tc>
        <w:tc>
          <w:tcPr>
            <w:tcW w:w="1884" w:type="dxa"/>
          </w:tcPr>
          <w:p w:rsidR="00527367" w:rsidRPr="00EA5929" w:rsidRDefault="00527367" w:rsidP="00EA5929">
            <w:pPr>
              <w:pStyle w:val="Heading2"/>
              <w:tabs>
                <w:tab w:val="clear" w:pos="7185"/>
              </w:tabs>
              <w:jc w:val="center"/>
              <w:rPr>
                <w:noProof/>
                <w:sz w:val="20"/>
                <w:szCs w:val="20"/>
              </w:rPr>
            </w:pPr>
          </w:p>
        </w:tc>
        <w:tc>
          <w:tcPr>
            <w:tcW w:w="1134" w:type="dxa"/>
          </w:tcPr>
          <w:p w:rsidR="00527367" w:rsidRPr="00EA5929" w:rsidRDefault="00527367" w:rsidP="00EA5929">
            <w:pPr>
              <w:pStyle w:val="Heading2"/>
              <w:tabs>
                <w:tab w:val="clear" w:pos="7185"/>
              </w:tabs>
              <w:jc w:val="center"/>
              <w:rPr>
                <w:noProof/>
                <w:sz w:val="20"/>
                <w:szCs w:val="20"/>
              </w:rPr>
            </w:pPr>
          </w:p>
        </w:tc>
      </w:tr>
    </w:tbl>
    <w:p w:rsidR="00527367" w:rsidRPr="00DB364C" w:rsidRDefault="00527367">
      <w:pPr>
        <w:rPr>
          <w:b/>
          <w:bCs/>
          <w:smallCaps/>
          <w:sz w:val="20"/>
          <w:szCs w:val="20"/>
        </w:rPr>
      </w:pPr>
    </w:p>
    <w:tbl>
      <w:tblPr>
        <w:tblW w:w="1144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088"/>
        <w:gridCol w:w="564"/>
        <w:gridCol w:w="992"/>
        <w:gridCol w:w="854"/>
        <w:gridCol w:w="280"/>
        <w:gridCol w:w="702"/>
        <w:gridCol w:w="1551"/>
        <w:gridCol w:w="7"/>
        <w:gridCol w:w="1414"/>
        <w:gridCol w:w="1013"/>
        <w:gridCol w:w="705"/>
        <w:gridCol w:w="1260"/>
        <w:gridCol w:w="18"/>
      </w:tblGrid>
      <w:tr w:rsidR="00527367" w:rsidRPr="00DB364C">
        <w:trPr>
          <w:gridAfter w:val="2"/>
          <w:wAfter w:w="1278" w:type="dxa"/>
        </w:trPr>
        <w:tc>
          <w:tcPr>
            <w:tcW w:w="2652" w:type="dxa"/>
            <w:gridSpan w:val="2"/>
            <w:vMerge w:val="restart"/>
            <w:tcBorders>
              <w:top w:val="nil"/>
              <w:left w:val="nil"/>
              <w:bottom w:val="nil"/>
            </w:tcBorders>
          </w:tcPr>
          <w:p w:rsidR="00527367" w:rsidRPr="00EA5929" w:rsidRDefault="006A7496" w:rsidP="008E3567">
            <w:pPr>
              <w:pStyle w:val="Heading2"/>
              <w:numPr>
                <w:ilvl w:val="0"/>
                <w:numId w:val="18"/>
              </w:numPr>
              <w:tabs>
                <w:tab w:val="clear" w:pos="7185"/>
              </w:tabs>
              <w:rPr>
                <w:b w:val="0"/>
                <w:bCs w:val="0"/>
                <w:noProof/>
                <w:sz w:val="20"/>
                <w:szCs w:val="20"/>
              </w:rPr>
            </w:pPr>
            <w:r>
              <w:rPr>
                <w:b w:val="0"/>
                <w:bCs w:val="0"/>
                <w:noProof/>
                <w:sz w:val="20"/>
                <w:szCs w:val="20"/>
              </w:rPr>
              <w:t>Specially abled</w:t>
            </w:r>
          </w:p>
          <w:p w:rsidR="00527367" w:rsidRPr="00EA5929" w:rsidRDefault="00527367" w:rsidP="00EA5929">
            <w:pPr>
              <w:pStyle w:val="Heading2"/>
              <w:tabs>
                <w:tab w:val="clear" w:pos="7185"/>
              </w:tabs>
              <w:ind w:left="709"/>
              <w:rPr>
                <w:b w:val="0"/>
                <w:bCs w:val="0"/>
                <w:noProof/>
                <w:sz w:val="20"/>
                <w:szCs w:val="20"/>
              </w:rPr>
            </w:pPr>
            <w:r w:rsidRPr="00EA5929">
              <w:rPr>
                <w:b w:val="0"/>
                <w:bCs w:val="0"/>
                <w:noProof/>
                <w:sz w:val="20"/>
                <w:szCs w:val="20"/>
              </w:rPr>
              <w:t>(Please Tick)</w:t>
            </w:r>
          </w:p>
        </w:tc>
        <w:tc>
          <w:tcPr>
            <w:tcW w:w="992" w:type="dxa"/>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Yes</w:t>
            </w:r>
          </w:p>
        </w:tc>
        <w:tc>
          <w:tcPr>
            <w:tcW w:w="1134" w:type="dxa"/>
            <w:gridSpan w:val="2"/>
          </w:tcPr>
          <w:p w:rsidR="00527367" w:rsidRPr="00EA5929" w:rsidRDefault="00527367" w:rsidP="00EA5929">
            <w:pPr>
              <w:pStyle w:val="Heading2"/>
              <w:tabs>
                <w:tab w:val="clear" w:pos="7185"/>
              </w:tabs>
              <w:jc w:val="center"/>
              <w:rPr>
                <w:b w:val="0"/>
                <w:bCs w:val="0"/>
                <w:noProof/>
                <w:sz w:val="20"/>
                <w:szCs w:val="20"/>
              </w:rPr>
            </w:pPr>
            <w:r w:rsidRPr="00EA5929">
              <w:rPr>
                <w:b w:val="0"/>
                <w:bCs w:val="0"/>
                <w:noProof/>
                <w:sz w:val="20"/>
                <w:szCs w:val="20"/>
              </w:rPr>
              <w:t>No</w:t>
            </w:r>
          </w:p>
        </w:tc>
        <w:tc>
          <w:tcPr>
            <w:tcW w:w="702" w:type="dxa"/>
            <w:tcBorders>
              <w:top w:val="nil"/>
              <w:bottom w:val="nil"/>
            </w:tcBorders>
          </w:tcPr>
          <w:p w:rsidR="00527367" w:rsidRPr="00EA5929" w:rsidRDefault="00527367" w:rsidP="00EA5929">
            <w:pPr>
              <w:pStyle w:val="Heading2"/>
              <w:tabs>
                <w:tab w:val="clear" w:pos="7185"/>
              </w:tabs>
              <w:jc w:val="center"/>
              <w:rPr>
                <w:b w:val="0"/>
                <w:bCs w:val="0"/>
                <w:noProof/>
                <w:sz w:val="20"/>
                <w:szCs w:val="20"/>
              </w:rPr>
            </w:pPr>
          </w:p>
        </w:tc>
        <w:tc>
          <w:tcPr>
            <w:tcW w:w="4690" w:type="dxa"/>
            <w:gridSpan w:val="5"/>
          </w:tcPr>
          <w:p w:rsidR="00527367" w:rsidRPr="00EA5929" w:rsidRDefault="00527367" w:rsidP="00EA5929">
            <w:pPr>
              <w:pStyle w:val="Heading2"/>
              <w:tabs>
                <w:tab w:val="clear" w:pos="7185"/>
              </w:tabs>
              <w:spacing w:after="0"/>
              <w:jc w:val="center"/>
              <w:rPr>
                <w:b w:val="0"/>
                <w:bCs w:val="0"/>
                <w:noProof/>
                <w:sz w:val="20"/>
                <w:szCs w:val="20"/>
              </w:rPr>
            </w:pPr>
            <w:r w:rsidRPr="00EA5929">
              <w:rPr>
                <w:b w:val="0"/>
                <w:bCs w:val="0"/>
                <w:noProof/>
                <w:sz w:val="20"/>
                <w:szCs w:val="20"/>
              </w:rPr>
              <w:t>If Yes, Tick the Category</w:t>
            </w:r>
          </w:p>
        </w:tc>
      </w:tr>
      <w:tr w:rsidR="00527367" w:rsidRPr="00DB364C" w:rsidTr="006A7496">
        <w:trPr>
          <w:gridAfter w:val="2"/>
          <w:wAfter w:w="1278" w:type="dxa"/>
          <w:trHeight w:val="436"/>
        </w:trPr>
        <w:tc>
          <w:tcPr>
            <w:tcW w:w="2652" w:type="dxa"/>
            <w:gridSpan w:val="2"/>
            <w:vMerge/>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992" w:type="dxa"/>
          </w:tcPr>
          <w:p w:rsidR="00527367" w:rsidRPr="00EA5929" w:rsidRDefault="00527367" w:rsidP="00EA5929">
            <w:pPr>
              <w:pStyle w:val="Heading2"/>
              <w:tabs>
                <w:tab w:val="clear" w:pos="7185"/>
              </w:tabs>
              <w:spacing w:after="0"/>
              <w:jc w:val="center"/>
              <w:rPr>
                <w:noProof/>
                <w:sz w:val="20"/>
                <w:szCs w:val="20"/>
              </w:rPr>
            </w:pPr>
          </w:p>
        </w:tc>
        <w:tc>
          <w:tcPr>
            <w:tcW w:w="1134" w:type="dxa"/>
            <w:gridSpan w:val="2"/>
          </w:tcPr>
          <w:p w:rsidR="00527367" w:rsidRPr="00EA5929" w:rsidRDefault="00117B50" w:rsidP="00EA5929">
            <w:pPr>
              <w:pStyle w:val="Heading2"/>
              <w:tabs>
                <w:tab w:val="clear" w:pos="7185"/>
              </w:tabs>
              <w:spacing w:after="0"/>
              <w:jc w:val="center"/>
              <w:rPr>
                <w:noProof/>
                <w:sz w:val="20"/>
                <w:szCs w:val="20"/>
              </w:rPr>
            </w:pPr>
            <w:r>
              <w:rPr>
                <w:noProof/>
                <w:sz w:val="20"/>
                <w:szCs w:val="20"/>
              </w:rPr>
              <w:t>√</w:t>
            </w:r>
          </w:p>
        </w:tc>
        <w:tc>
          <w:tcPr>
            <w:tcW w:w="702" w:type="dxa"/>
            <w:tcBorders>
              <w:top w:val="nil"/>
              <w:bottom w:val="nil"/>
            </w:tcBorders>
          </w:tcPr>
          <w:p w:rsidR="00527367" w:rsidRPr="00EA5929" w:rsidRDefault="00527367" w:rsidP="00EA5929">
            <w:pPr>
              <w:pStyle w:val="Heading2"/>
              <w:tabs>
                <w:tab w:val="clear" w:pos="7185"/>
              </w:tabs>
              <w:spacing w:after="0"/>
              <w:jc w:val="center"/>
              <w:rPr>
                <w:b w:val="0"/>
                <w:bCs w:val="0"/>
                <w:noProof/>
                <w:sz w:val="20"/>
                <w:szCs w:val="20"/>
              </w:rPr>
            </w:pPr>
          </w:p>
        </w:tc>
        <w:tc>
          <w:tcPr>
            <w:tcW w:w="1558" w:type="dxa"/>
            <w:gridSpan w:val="2"/>
            <w:tcBorders>
              <w:bottom w:val="single" w:sz="4" w:space="0" w:color="auto"/>
            </w:tcBorders>
            <w:vAlign w:val="center"/>
          </w:tcPr>
          <w:p w:rsidR="00527367" w:rsidRPr="00EA5929" w:rsidRDefault="00527367" w:rsidP="006A7496">
            <w:pPr>
              <w:pStyle w:val="Heading2"/>
              <w:tabs>
                <w:tab w:val="clear" w:pos="7185"/>
              </w:tabs>
              <w:spacing w:after="0"/>
              <w:jc w:val="center"/>
              <w:rPr>
                <w:b w:val="0"/>
                <w:bCs w:val="0"/>
                <w:noProof/>
                <w:sz w:val="20"/>
                <w:szCs w:val="20"/>
              </w:rPr>
            </w:pPr>
            <w:r w:rsidRPr="00EA5929">
              <w:rPr>
                <w:b w:val="0"/>
                <w:bCs w:val="0"/>
                <w:noProof/>
                <w:sz w:val="20"/>
                <w:szCs w:val="20"/>
              </w:rPr>
              <w:t>Locomotive</w:t>
            </w:r>
          </w:p>
        </w:tc>
        <w:tc>
          <w:tcPr>
            <w:tcW w:w="1414" w:type="dxa"/>
            <w:tcBorders>
              <w:bottom w:val="single" w:sz="4" w:space="0" w:color="auto"/>
            </w:tcBorders>
            <w:vAlign w:val="center"/>
          </w:tcPr>
          <w:p w:rsidR="00527367" w:rsidRPr="00EA5929" w:rsidRDefault="00527367" w:rsidP="006A7496">
            <w:pPr>
              <w:pStyle w:val="Heading2"/>
              <w:tabs>
                <w:tab w:val="clear" w:pos="7185"/>
              </w:tabs>
              <w:spacing w:after="0"/>
              <w:jc w:val="center"/>
              <w:rPr>
                <w:b w:val="0"/>
                <w:bCs w:val="0"/>
                <w:noProof/>
                <w:sz w:val="20"/>
                <w:szCs w:val="20"/>
              </w:rPr>
            </w:pPr>
            <w:r w:rsidRPr="00EA5929">
              <w:rPr>
                <w:b w:val="0"/>
                <w:bCs w:val="0"/>
                <w:noProof/>
                <w:sz w:val="20"/>
                <w:szCs w:val="20"/>
              </w:rPr>
              <w:t>Visual</w:t>
            </w:r>
          </w:p>
        </w:tc>
        <w:tc>
          <w:tcPr>
            <w:tcW w:w="1718" w:type="dxa"/>
            <w:gridSpan w:val="2"/>
            <w:tcBorders>
              <w:bottom w:val="single" w:sz="4" w:space="0" w:color="auto"/>
            </w:tcBorders>
            <w:vAlign w:val="center"/>
          </w:tcPr>
          <w:p w:rsidR="00527367" w:rsidRPr="00EA5929" w:rsidRDefault="00527367" w:rsidP="006A7496">
            <w:pPr>
              <w:pStyle w:val="Heading2"/>
              <w:tabs>
                <w:tab w:val="clear" w:pos="7185"/>
              </w:tabs>
              <w:spacing w:after="0"/>
              <w:jc w:val="center"/>
              <w:rPr>
                <w:b w:val="0"/>
                <w:bCs w:val="0"/>
                <w:noProof/>
                <w:sz w:val="20"/>
                <w:szCs w:val="20"/>
              </w:rPr>
            </w:pPr>
            <w:r w:rsidRPr="00EA5929">
              <w:rPr>
                <w:b w:val="0"/>
                <w:bCs w:val="0"/>
                <w:noProof/>
                <w:sz w:val="20"/>
                <w:szCs w:val="20"/>
              </w:rPr>
              <w:t>Hearing</w:t>
            </w:r>
          </w:p>
        </w:tc>
      </w:tr>
      <w:tr w:rsidR="00527367" w:rsidRPr="00DB364C" w:rsidTr="00944A4C">
        <w:trPr>
          <w:gridAfter w:val="2"/>
          <w:wAfter w:w="1278" w:type="dxa"/>
        </w:trPr>
        <w:tc>
          <w:tcPr>
            <w:tcW w:w="2652" w:type="dxa"/>
            <w:gridSpan w:val="2"/>
            <w:tcBorders>
              <w:top w:val="nil"/>
              <w:left w:val="nil"/>
              <w:bottom w:val="nil"/>
              <w:right w:val="nil"/>
            </w:tcBorders>
          </w:tcPr>
          <w:p w:rsidR="00527367" w:rsidRPr="00EA5929" w:rsidRDefault="00527367" w:rsidP="00EA5929">
            <w:pPr>
              <w:pStyle w:val="Heading2"/>
              <w:tabs>
                <w:tab w:val="clear" w:pos="7185"/>
              </w:tabs>
              <w:rPr>
                <w:b w:val="0"/>
                <w:bCs w:val="0"/>
                <w:noProof/>
                <w:sz w:val="20"/>
                <w:szCs w:val="20"/>
              </w:rPr>
            </w:pPr>
          </w:p>
        </w:tc>
        <w:tc>
          <w:tcPr>
            <w:tcW w:w="992" w:type="dxa"/>
            <w:tcBorders>
              <w:left w:val="nil"/>
              <w:bottom w:val="nil"/>
              <w:right w:val="nil"/>
            </w:tcBorders>
          </w:tcPr>
          <w:p w:rsidR="00527367" w:rsidRPr="00EA5929" w:rsidRDefault="00527367" w:rsidP="00EA5929">
            <w:pPr>
              <w:pStyle w:val="Heading2"/>
              <w:tabs>
                <w:tab w:val="clear" w:pos="7185"/>
              </w:tabs>
              <w:jc w:val="center"/>
              <w:rPr>
                <w:noProof/>
                <w:sz w:val="20"/>
                <w:szCs w:val="20"/>
              </w:rPr>
            </w:pPr>
          </w:p>
        </w:tc>
        <w:tc>
          <w:tcPr>
            <w:tcW w:w="1134" w:type="dxa"/>
            <w:gridSpan w:val="2"/>
            <w:tcBorders>
              <w:left w:val="nil"/>
              <w:bottom w:val="nil"/>
              <w:right w:val="nil"/>
            </w:tcBorders>
          </w:tcPr>
          <w:p w:rsidR="00527367" w:rsidRPr="00EA5929" w:rsidRDefault="00527367" w:rsidP="00EA5929">
            <w:pPr>
              <w:pStyle w:val="Heading2"/>
              <w:tabs>
                <w:tab w:val="clear" w:pos="7185"/>
              </w:tabs>
              <w:jc w:val="center"/>
              <w:rPr>
                <w:noProof/>
                <w:sz w:val="20"/>
                <w:szCs w:val="20"/>
              </w:rPr>
            </w:pPr>
          </w:p>
        </w:tc>
        <w:tc>
          <w:tcPr>
            <w:tcW w:w="702" w:type="dxa"/>
            <w:tcBorders>
              <w:top w:val="nil"/>
              <w:left w:val="nil"/>
              <w:bottom w:val="nil"/>
            </w:tcBorders>
          </w:tcPr>
          <w:p w:rsidR="00527367" w:rsidRPr="00EA5929" w:rsidRDefault="00527367" w:rsidP="00EA5929">
            <w:pPr>
              <w:pStyle w:val="Heading2"/>
              <w:tabs>
                <w:tab w:val="clear" w:pos="7185"/>
              </w:tabs>
              <w:jc w:val="center"/>
              <w:rPr>
                <w:b w:val="0"/>
                <w:bCs w:val="0"/>
                <w:noProof/>
                <w:sz w:val="20"/>
                <w:szCs w:val="20"/>
              </w:rPr>
            </w:pPr>
          </w:p>
        </w:tc>
        <w:tc>
          <w:tcPr>
            <w:tcW w:w="1558" w:type="dxa"/>
            <w:gridSpan w:val="2"/>
            <w:tcBorders>
              <w:bottom w:val="single" w:sz="4" w:space="0" w:color="auto"/>
            </w:tcBorders>
          </w:tcPr>
          <w:p w:rsidR="00527367" w:rsidRPr="00EA5929" w:rsidRDefault="00527367" w:rsidP="00EA5929">
            <w:pPr>
              <w:pStyle w:val="Heading2"/>
              <w:tabs>
                <w:tab w:val="clear" w:pos="7185"/>
              </w:tabs>
              <w:spacing w:after="0"/>
              <w:jc w:val="center"/>
              <w:rPr>
                <w:b w:val="0"/>
                <w:bCs w:val="0"/>
                <w:noProof/>
                <w:sz w:val="20"/>
                <w:szCs w:val="20"/>
              </w:rPr>
            </w:pPr>
          </w:p>
        </w:tc>
        <w:tc>
          <w:tcPr>
            <w:tcW w:w="1414" w:type="dxa"/>
            <w:tcBorders>
              <w:bottom w:val="single" w:sz="4" w:space="0" w:color="auto"/>
            </w:tcBorders>
          </w:tcPr>
          <w:p w:rsidR="00527367" w:rsidRPr="00EA5929" w:rsidRDefault="00527367" w:rsidP="00EA5929">
            <w:pPr>
              <w:pStyle w:val="Heading2"/>
              <w:tabs>
                <w:tab w:val="clear" w:pos="7185"/>
              </w:tabs>
              <w:spacing w:after="0"/>
              <w:jc w:val="center"/>
              <w:rPr>
                <w:b w:val="0"/>
                <w:bCs w:val="0"/>
                <w:noProof/>
                <w:sz w:val="20"/>
                <w:szCs w:val="20"/>
              </w:rPr>
            </w:pPr>
          </w:p>
        </w:tc>
        <w:tc>
          <w:tcPr>
            <w:tcW w:w="1718" w:type="dxa"/>
            <w:gridSpan w:val="2"/>
            <w:tcBorders>
              <w:bottom w:val="single" w:sz="4" w:space="0" w:color="auto"/>
            </w:tcBorders>
          </w:tcPr>
          <w:p w:rsidR="00527367" w:rsidRPr="00EA5929" w:rsidRDefault="00527367" w:rsidP="00EA5929">
            <w:pPr>
              <w:pStyle w:val="Heading2"/>
              <w:tabs>
                <w:tab w:val="clear" w:pos="7185"/>
              </w:tabs>
              <w:spacing w:after="0"/>
              <w:jc w:val="center"/>
              <w:rPr>
                <w:b w:val="0"/>
                <w:bCs w:val="0"/>
                <w:noProof/>
                <w:sz w:val="20"/>
                <w:szCs w:val="20"/>
              </w:rPr>
            </w:pPr>
          </w:p>
        </w:tc>
      </w:tr>
      <w:tr w:rsidR="00944A4C" w:rsidRPr="00DB364C" w:rsidTr="00944A4C">
        <w:trPr>
          <w:gridAfter w:val="2"/>
          <w:wAfter w:w="1278" w:type="dxa"/>
        </w:trPr>
        <w:tc>
          <w:tcPr>
            <w:tcW w:w="2652" w:type="dxa"/>
            <w:gridSpan w:val="2"/>
            <w:tcBorders>
              <w:top w:val="nil"/>
              <w:left w:val="nil"/>
              <w:bottom w:val="nil"/>
              <w:right w:val="nil"/>
            </w:tcBorders>
          </w:tcPr>
          <w:p w:rsidR="00944A4C" w:rsidRDefault="00944A4C" w:rsidP="00EA5929">
            <w:pPr>
              <w:pStyle w:val="Heading2"/>
              <w:tabs>
                <w:tab w:val="clear" w:pos="7185"/>
              </w:tabs>
              <w:rPr>
                <w:b w:val="0"/>
                <w:bCs w:val="0"/>
                <w:noProof/>
                <w:sz w:val="20"/>
                <w:szCs w:val="20"/>
              </w:rPr>
            </w:pPr>
          </w:p>
          <w:p w:rsidR="006A7496" w:rsidRDefault="006A7496" w:rsidP="00EA5929">
            <w:pPr>
              <w:pStyle w:val="Heading2"/>
              <w:tabs>
                <w:tab w:val="clear" w:pos="7185"/>
              </w:tabs>
              <w:rPr>
                <w:b w:val="0"/>
                <w:bCs w:val="0"/>
                <w:noProof/>
                <w:sz w:val="20"/>
                <w:szCs w:val="20"/>
              </w:rPr>
            </w:pPr>
          </w:p>
          <w:p w:rsidR="006A7496" w:rsidRPr="00EA5929" w:rsidRDefault="006A7496" w:rsidP="00EA5929">
            <w:pPr>
              <w:pStyle w:val="Heading2"/>
              <w:tabs>
                <w:tab w:val="clear" w:pos="7185"/>
              </w:tabs>
              <w:rPr>
                <w:b w:val="0"/>
                <w:bCs w:val="0"/>
                <w:noProof/>
                <w:sz w:val="20"/>
                <w:szCs w:val="20"/>
              </w:rPr>
            </w:pPr>
          </w:p>
        </w:tc>
        <w:tc>
          <w:tcPr>
            <w:tcW w:w="992" w:type="dxa"/>
            <w:tcBorders>
              <w:top w:val="nil"/>
              <w:left w:val="nil"/>
              <w:bottom w:val="nil"/>
              <w:right w:val="nil"/>
            </w:tcBorders>
          </w:tcPr>
          <w:p w:rsidR="00944A4C" w:rsidRPr="00EA5929" w:rsidRDefault="00944A4C" w:rsidP="00EA5929">
            <w:pPr>
              <w:pStyle w:val="Heading2"/>
              <w:tabs>
                <w:tab w:val="clear" w:pos="7185"/>
              </w:tabs>
              <w:jc w:val="center"/>
              <w:rPr>
                <w:noProof/>
                <w:sz w:val="20"/>
                <w:szCs w:val="20"/>
              </w:rPr>
            </w:pPr>
          </w:p>
        </w:tc>
        <w:tc>
          <w:tcPr>
            <w:tcW w:w="1134" w:type="dxa"/>
            <w:gridSpan w:val="2"/>
            <w:tcBorders>
              <w:top w:val="nil"/>
              <w:left w:val="nil"/>
              <w:bottom w:val="nil"/>
              <w:right w:val="nil"/>
            </w:tcBorders>
          </w:tcPr>
          <w:p w:rsidR="00944A4C" w:rsidRPr="00EA5929" w:rsidRDefault="00944A4C" w:rsidP="00EA5929">
            <w:pPr>
              <w:pStyle w:val="Heading2"/>
              <w:tabs>
                <w:tab w:val="clear" w:pos="7185"/>
              </w:tabs>
              <w:jc w:val="center"/>
              <w:rPr>
                <w:noProof/>
                <w:sz w:val="20"/>
                <w:szCs w:val="20"/>
              </w:rPr>
            </w:pPr>
          </w:p>
        </w:tc>
        <w:tc>
          <w:tcPr>
            <w:tcW w:w="702" w:type="dxa"/>
            <w:tcBorders>
              <w:top w:val="nil"/>
              <w:left w:val="nil"/>
              <w:bottom w:val="nil"/>
              <w:right w:val="nil"/>
            </w:tcBorders>
          </w:tcPr>
          <w:p w:rsidR="00944A4C" w:rsidRPr="00EA5929" w:rsidRDefault="00944A4C" w:rsidP="00EA5929">
            <w:pPr>
              <w:pStyle w:val="Heading2"/>
              <w:tabs>
                <w:tab w:val="clear" w:pos="7185"/>
              </w:tabs>
              <w:jc w:val="center"/>
              <w:rPr>
                <w:b w:val="0"/>
                <w:bCs w:val="0"/>
                <w:noProof/>
                <w:sz w:val="20"/>
                <w:szCs w:val="20"/>
              </w:rPr>
            </w:pPr>
          </w:p>
        </w:tc>
        <w:tc>
          <w:tcPr>
            <w:tcW w:w="1558" w:type="dxa"/>
            <w:gridSpan w:val="2"/>
            <w:tcBorders>
              <w:top w:val="single" w:sz="4" w:space="0" w:color="auto"/>
              <w:left w:val="nil"/>
              <w:bottom w:val="nil"/>
              <w:right w:val="nil"/>
            </w:tcBorders>
          </w:tcPr>
          <w:p w:rsidR="00944A4C" w:rsidRPr="00EA5929" w:rsidRDefault="00944A4C" w:rsidP="00EA5929">
            <w:pPr>
              <w:pStyle w:val="Heading2"/>
              <w:tabs>
                <w:tab w:val="clear" w:pos="7185"/>
              </w:tabs>
              <w:spacing w:after="0"/>
              <w:jc w:val="center"/>
              <w:rPr>
                <w:b w:val="0"/>
                <w:bCs w:val="0"/>
                <w:noProof/>
                <w:sz w:val="20"/>
                <w:szCs w:val="20"/>
              </w:rPr>
            </w:pPr>
          </w:p>
        </w:tc>
        <w:tc>
          <w:tcPr>
            <w:tcW w:w="1414" w:type="dxa"/>
            <w:tcBorders>
              <w:top w:val="single" w:sz="4" w:space="0" w:color="auto"/>
              <w:left w:val="nil"/>
              <w:bottom w:val="nil"/>
              <w:right w:val="nil"/>
            </w:tcBorders>
          </w:tcPr>
          <w:p w:rsidR="00944A4C" w:rsidRPr="00EA5929" w:rsidRDefault="00944A4C" w:rsidP="00EA5929">
            <w:pPr>
              <w:pStyle w:val="Heading2"/>
              <w:tabs>
                <w:tab w:val="clear" w:pos="7185"/>
              </w:tabs>
              <w:spacing w:after="0"/>
              <w:jc w:val="center"/>
              <w:rPr>
                <w:b w:val="0"/>
                <w:bCs w:val="0"/>
                <w:noProof/>
                <w:sz w:val="20"/>
                <w:szCs w:val="20"/>
              </w:rPr>
            </w:pPr>
          </w:p>
        </w:tc>
        <w:tc>
          <w:tcPr>
            <w:tcW w:w="1718" w:type="dxa"/>
            <w:gridSpan w:val="2"/>
            <w:tcBorders>
              <w:top w:val="single" w:sz="4" w:space="0" w:color="auto"/>
              <w:left w:val="nil"/>
              <w:bottom w:val="nil"/>
              <w:right w:val="nil"/>
            </w:tcBorders>
          </w:tcPr>
          <w:p w:rsidR="00944A4C" w:rsidRDefault="00944A4C" w:rsidP="00EA5929">
            <w:pPr>
              <w:pStyle w:val="Heading2"/>
              <w:tabs>
                <w:tab w:val="clear" w:pos="7185"/>
              </w:tabs>
              <w:spacing w:after="0"/>
              <w:jc w:val="center"/>
              <w:rPr>
                <w:b w:val="0"/>
                <w:bCs w:val="0"/>
                <w:noProof/>
                <w:sz w:val="20"/>
                <w:szCs w:val="20"/>
              </w:rPr>
            </w:pPr>
          </w:p>
          <w:p w:rsidR="006A7496" w:rsidRDefault="006A7496" w:rsidP="00EA5929">
            <w:pPr>
              <w:pStyle w:val="Heading2"/>
              <w:tabs>
                <w:tab w:val="clear" w:pos="7185"/>
              </w:tabs>
              <w:spacing w:after="0"/>
              <w:jc w:val="center"/>
              <w:rPr>
                <w:b w:val="0"/>
                <w:bCs w:val="0"/>
                <w:noProof/>
                <w:sz w:val="20"/>
                <w:szCs w:val="20"/>
              </w:rPr>
            </w:pPr>
          </w:p>
          <w:p w:rsidR="006A7496" w:rsidRPr="00EA5929" w:rsidRDefault="006A7496" w:rsidP="00EA5929">
            <w:pPr>
              <w:pStyle w:val="Heading2"/>
              <w:tabs>
                <w:tab w:val="clear" w:pos="7185"/>
              </w:tabs>
              <w:spacing w:after="0"/>
              <w:jc w:val="center"/>
              <w:rPr>
                <w:b w:val="0"/>
                <w:bCs w:val="0"/>
                <w:noProof/>
                <w:sz w:val="20"/>
                <w:szCs w:val="20"/>
              </w:rPr>
            </w:pPr>
          </w:p>
        </w:tc>
      </w:tr>
      <w:tr w:rsidR="00527367" w:rsidRPr="00DB364C">
        <w:tc>
          <w:tcPr>
            <w:tcW w:w="2088" w:type="dxa"/>
            <w:vMerge w:val="restart"/>
            <w:tcBorders>
              <w:top w:val="nil"/>
              <w:left w:val="nil"/>
              <w:bottom w:val="nil"/>
            </w:tcBorders>
          </w:tcPr>
          <w:p w:rsidR="00527367" w:rsidRPr="00EA5929" w:rsidRDefault="00527367" w:rsidP="008E3567">
            <w:pPr>
              <w:pStyle w:val="Heading2"/>
              <w:numPr>
                <w:ilvl w:val="0"/>
                <w:numId w:val="18"/>
              </w:numPr>
              <w:tabs>
                <w:tab w:val="clear" w:pos="7185"/>
              </w:tabs>
              <w:rPr>
                <w:b w:val="0"/>
                <w:bCs w:val="0"/>
                <w:noProof/>
                <w:sz w:val="20"/>
                <w:szCs w:val="20"/>
              </w:rPr>
            </w:pPr>
            <w:r w:rsidRPr="00EA5929">
              <w:rPr>
                <w:b w:val="0"/>
                <w:bCs w:val="0"/>
                <w:noProof/>
                <w:sz w:val="20"/>
                <w:szCs w:val="20"/>
              </w:rPr>
              <w:lastRenderedPageBreak/>
              <w:t xml:space="preserve"> KYC Details </w:t>
            </w:r>
          </w:p>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jc w:val="center"/>
              <w:rPr>
                <w:b w:val="0"/>
                <w:bCs w:val="0"/>
                <w:noProof/>
                <w:sz w:val="20"/>
                <w:szCs w:val="20"/>
              </w:rPr>
            </w:pPr>
            <w:r w:rsidRPr="00EA5929">
              <w:rPr>
                <w:b w:val="0"/>
                <w:bCs w:val="0"/>
                <w:noProof/>
                <w:sz w:val="20"/>
                <w:szCs w:val="20"/>
              </w:rPr>
              <w:t>KYC Document Type</w:t>
            </w:r>
          </w:p>
        </w:tc>
        <w:tc>
          <w:tcPr>
            <w:tcW w:w="2533" w:type="dxa"/>
            <w:gridSpan w:val="3"/>
          </w:tcPr>
          <w:p w:rsidR="00527367" w:rsidRPr="00EA5929" w:rsidRDefault="00527367" w:rsidP="00EA5929">
            <w:pPr>
              <w:pStyle w:val="Heading2"/>
              <w:tabs>
                <w:tab w:val="clear" w:pos="7185"/>
              </w:tabs>
              <w:spacing w:after="0"/>
              <w:jc w:val="center"/>
              <w:rPr>
                <w:b w:val="0"/>
                <w:bCs w:val="0"/>
                <w:noProof/>
                <w:sz w:val="20"/>
                <w:szCs w:val="20"/>
              </w:rPr>
            </w:pPr>
            <w:r w:rsidRPr="00EA5929">
              <w:rPr>
                <w:b w:val="0"/>
                <w:bCs w:val="0"/>
                <w:noProof/>
                <w:sz w:val="20"/>
                <w:szCs w:val="20"/>
              </w:rPr>
              <w:t>Name as on KYC Document</w:t>
            </w:r>
          </w:p>
        </w:tc>
        <w:tc>
          <w:tcPr>
            <w:tcW w:w="2434" w:type="dxa"/>
            <w:gridSpan w:val="3"/>
          </w:tcPr>
          <w:p w:rsidR="00527367" w:rsidRPr="00EA5929" w:rsidRDefault="00527367" w:rsidP="00EA5929">
            <w:pPr>
              <w:pStyle w:val="Heading2"/>
              <w:tabs>
                <w:tab w:val="clear" w:pos="7185"/>
              </w:tabs>
              <w:spacing w:after="0"/>
              <w:jc w:val="center"/>
              <w:rPr>
                <w:b w:val="0"/>
                <w:bCs w:val="0"/>
                <w:noProof/>
                <w:sz w:val="20"/>
                <w:szCs w:val="20"/>
              </w:rPr>
            </w:pPr>
            <w:r w:rsidRPr="00EA5929">
              <w:rPr>
                <w:b w:val="0"/>
                <w:bCs w:val="0"/>
                <w:noProof/>
                <w:sz w:val="20"/>
                <w:szCs w:val="20"/>
              </w:rPr>
              <w:t>Number</w:t>
            </w:r>
          </w:p>
        </w:tc>
        <w:tc>
          <w:tcPr>
            <w:tcW w:w="1983" w:type="dxa"/>
            <w:gridSpan w:val="3"/>
          </w:tcPr>
          <w:p w:rsidR="00527367" w:rsidRPr="00EA5929" w:rsidRDefault="00527367" w:rsidP="00EA5929">
            <w:pPr>
              <w:pStyle w:val="Heading2"/>
              <w:tabs>
                <w:tab w:val="clear" w:pos="7185"/>
              </w:tabs>
              <w:spacing w:after="0"/>
              <w:jc w:val="center"/>
              <w:rPr>
                <w:b w:val="0"/>
                <w:bCs w:val="0"/>
                <w:noProof/>
                <w:sz w:val="20"/>
                <w:szCs w:val="20"/>
              </w:rPr>
            </w:pPr>
            <w:r w:rsidRPr="00EA5929">
              <w:rPr>
                <w:b w:val="0"/>
                <w:bCs w:val="0"/>
                <w:noProof/>
                <w:sz w:val="20"/>
                <w:szCs w:val="20"/>
              </w:rPr>
              <w:t>Remarks, if any</w:t>
            </w:r>
          </w:p>
        </w:tc>
      </w:tr>
      <w:tr w:rsidR="00527367" w:rsidRPr="00DB364C">
        <w:trPr>
          <w:gridAfter w:val="1"/>
          <w:wAfter w:w="18" w:type="dxa"/>
          <w:trHeight w:val="314"/>
        </w:trPr>
        <w:tc>
          <w:tcPr>
            <w:tcW w:w="2088" w:type="dxa"/>
            <w:vMerge/>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Bank Account-1</w:t>
            </w:r>
            <w:r w:rsidRPr="00EA5929">
              <w:rPr>
                <w:noProof/>
                <w:sz w:val="20"/>
                <w:szCs w:val="20"/>
              </w:rPr>
              <w:t>*</w:t>
            </w:r>
          </w:p>
        </w:tc>
        <w:tc>
          <w:tcPr>
            <w:tcW w:w="2533"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AYUSH SRIVASTAVA</w:t>
            </w:r>
          </w:p>
        </w:tc>
        <w:tc>
          <w:tcPr>
            <w:tcW w:w="2434" w:type="dxa"/>
            <w:gridSpan w:val="3"/>
          </w:tcPr>
          <w:p w:rsidR="00527367" w:rsidRPr="00EA5929" w:rsidRDefault="00A4510B" w:rsidP="00EA5929">
            <w:pPr>
              <w:pStyle w:val="Heading2"/>
              <w:tabs>
                <w:tab w:val="clear" w:pos="7185"/>
              </w:tabs>
              <w:spacing w:after="0"/>
              <w:jc w:val="center"/>
              <w:rPr>
                <w:b w:val="0"/>
                <w:bCs w:val="0"/>
                <w:noProof/>
                <w:sz w:val="20"/>
                <w:szCs w:val="20"/>
              </w:rPr>
            </w:pPr>
            <w:r>
              <w:rPr>
                <w:b w:val="0"/>
                <w:bCs w:val="0"/>
                <w:noProof/>
                <w:sz w:val="20"/>
                <w:szCs w:val="20"/>
              </w:rPr>
              <w:t>50100236475291</w:t>
            </w:r>
          </w:p>
        </w:tc>
        <w:tc>
          <w:tcPr>
            <w:tcW w:w="1965" w:type="dxa"/>
            <w:gridSpan w:val="2"/>
          </w:tcPr>
          <w:p w:rsidR="00527367" w:rsidRPr="00EA5929" w:rsidRDefault="00A4510B" w:rsidP="00EA5929">
            <w:pPr>
              <w:pStyle w:val="Heading2"/>
              <w:tabs>
                <w:tab w:val="clear" w:pos="7185"/>
              </w:tabs>
              <w:spacing w:after="0"/>
              <w:rPr>
                <w:b w:val="0"/>
                <w:bCs w:val="0"/>
                <w:noProof/>
                <w:color w:val="BFBFBF"/>
                <w:sz w:val="20"/>
                <w:szCs w:val="20"/>
              </w:rPr>
            </w:pPr>
            <w:r w:rsidRPr="00A4510B">
              <w:rPr>
                <w:b w:val="0"/>
                <w:bCs w:val="0"/>
                <w:noProof/>
                <w:sz w:val="20"/>
                <w:szCs w:val="20"/>
              </w:rPr>
              <w:t>HDFC0000088</w:t>
            </w:r>
          </w:p>
        </w:tc>
      </w:tr>
      <w:tr w:rsidR="00527367" w:rsidRPr="00DB364C">
        <w:trPr>
          <w:gridAfter w:val="1"/>
          <w:wAfter w:w="18" w:type="dxa"/>
          <w:trHeight w:val="350"/>
        </w:trPr>
        <w:tc>
          <w:tcPr>
            <w:tcW w:w="2088" w:type="dxa"/>
            <w:vMerge/>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NPR/Aadhaar</w:t>
            </w:r>
          </w:p>
        </w:tc>
        <w:tc>
          <w:tcPr>
            <w:tcW w:w="2533"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AYUSH SRIVASTAVA</w:t>
            </w:r>
          </w:p>
        </w:tc>
        <w:tc>
          <w:tcPr>
            <w:tcW w:w="2434"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613998529492</w:t>
            </w:r>
          </w:p>
        </w:tc>
        <w:tc>
          <w:tcPr>
            <w:tcW w:w="1965" w:type="dxa"/>
            <w:gridSpan w:val="2"/>
          </w:tcPr>
          <w:p w:rsidR="00527367" w:rsidRPr="00EA5929" w:rsidRDefault="00527367" w:rsidP="00EA5929">
            <w:pPr>
              <w:pStyle w:val="Heading2"/>
              <w:tabs>
                <w:tab w:val="clear" w:pos="7185"/>
              </w:tabs>
              <w:spacing w:after="0"/>
              <w:jc w:val="center"/>
              <w:rPr>
                <w:b w:val="0"/>
                <w:bCs w:val="0"/>
                <w:noProof/>
                <w:sz w:val="20"/>
                <w:szCs w:val="20"/>
              </w:rPr>
            </w:pPr>
          </w:p>
        </w:tc>
      </w:tr>
      <w:tr w:rsidR="00527367" w:rsidRPr="00DB364C">
        <w:trPr>
          <w:gridAfter w:val="1"/>
          <w:wAfter w:w="18" w:type="dxa"/>
          <w:trHeight w:val="576"/>
        </w:trPr>
        <w:tc>
          <w:tcPr>
            <w:tcW w:w="2088" w:type="dxa"/>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Permanent Account Number (PAN)</w:t>
            </w:r>
          </w:p>
        </w:tc>
        <w:tc>
          <w:tcPr>
            <w:tcW w:w="2533"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AYUSH SRIVASTAVA</w:t>
            </w:r>
          </w:p>
        </w:tc>
        <w:tc>
          <w:tcPr>
            <w:tcW w:w="2434"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GGVPS1255Q</w:t>
            </w:r>
          </w:p>
        </w:tc>
        <w:tc>
          <w:tcPr>
            <w:tcW w:w="1965" w:type="dxa"/>
            <w:gridSpan w:val="2"/>
          </w:tcPr>
          <w:p w:rsidR="00527367" w:rsidRPr="00EA5929" w:rsidRDefault="00527367" w:rsidP="00EA5929">
            <w:pPr>
              <w:pStyle w:val="Heading2"/>
              <w:tabs>
                <w:tab w:val="clear" w:pos="7185"/>
              </w:tabs>
              <w:spacing w:after="0"/>
              <w:jc w:val="center"/>
              <w:rPr>
                <w:b w:val="0"/>
                <w:bCs w:val="0"/>
                <w:noProof/>
                <w:sz w:val="20"/>
                <w:szCs w:val="20"/>
              </w:rPr>
            </w:pPr>
          </w:p>
        </w:tc>
      </w:tr>
      <w:tr w:rsidR="00527367" w:rsidRPr="00DB364C">
        <w:trPr>
          <w:gridAfter w:val="1"/>
          <w:wAfter w:w="18" w:type="dxa"/>
          <w:trHeight w:val="305"/>
        </w:trPr>
        <w:tc>
          <w:tcPr>
            <w:tcW w:w="2088" w:type="dxa"/>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Passport</w:t>
            </w:r>
          </w:p>
        </w:tc>
        <w:tc>
          <w:tcPr>
            <w:tcW w:w="2533"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AYUSH SRIVASTAVA</w:t>
            </w:r>
          </w:p>
        </w:tc>
        <w:tc>
          <w:tcPr>
            <w:tcW w:w="2434" w:type="dxa"/>
            <w:gridSpan w:val="3"/>
          </w:tcPr>
          <w:p w:rsidR="00527367" w:rsidRPr="00EA5929" w:rsidRDefault="00A4510B" w:rsidP="00EA5929">
            <w:pPr>
              <w:pStyle w:val="Heading2"/>
              <w:tabs>
                <w:tab w:val="clear" w:pos="7185"/>
              </w:tabs>
              <w:spacing w:after="0"/>
              <w:jc w:val="center"/>
              <w:rPr>
                <w:b w:val="0"/>
                <w:bCs w:val="0"/>
                <w:noProof/>
                <w:sz w:val="20"/>
                <w:szCs w:val="20"/>
              </w:rPr>
            </w:pPr>
            <w:r>
              <w:rPr>
                <w:b w:val="0"/>
                <w:bCs w:val="0"/>
                <w:noProof/>
                <w:sz w:val="20"/>
                <w:szCs w:val="20"/>
              </w:rPr>
              <w:t>V0325273</w:t>
            </w:r>
          </w:p>
        </w:tc>
        <w:tc>
          <w:tcPr>
            <w:tcW w:w="1965" w:type="dxa"/>
            <w:gridSpan w:val="2"/>
          </w:tcPr>
          <w:p w:rsidR="00527367" w:rsidRPr="00EA5929" w:rsidRDefault="00A4510B" w:rsidP="00117B50">
            <w:pPr>
              <w:pStyle w:val="Heading2"/>
              <w:tabs>
                <w:tab w:val="clear" w:pos="7185"/>
              </w:tabs>
              <w:spacing w:after="0"/>
              <w:rPr>
                <w:b w:val="0"/>
                <w:bCs w:val="0"/>
                <w:noProof/>
                <w:sz w:val="20"/>
                <w:szCs w:val="20"/>
              </w:rPr>
            </w:pPr>
            <w:r w:rsidRPr="00A4510B">
              <w:rPr>
                <w:b w:val="0"/>
                <w:bCs w:val="0"/>
                <w:noProof/>
                <w:sz w:val="20"/>
                <w:szCs w:val="20"/>
              </w:rPr>
              <w:t>30/11/2030</w:t>
            </w:r>
          </w:p>
        </w:tc>
      </w:tr>
      <w:tr w:rsidR="00527367" w:rsidRPr="00DB364C">
        <w:trPr>
          <w:gridAfter w:val="1"/>
          <w:wAfter w:w="18" w:type="dxa"/>
          <w:trHeight w:val="377"/>
        </w:trPr>
        <w:tc>
          <w:tcPr>
            <w:tcW w:w="2088" w:type="dxa"/>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Driving Licence</w:t>
            </w:r>
          </w:p>
        </w:tc>
        <w:tc>
          <w:tcPr>
            <w:tcW w:w="2533"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AYUSH SRIVASTAVA</w:t>
            </w:r>
          </w:p>
        </w:tc>
        <w:tc>
          <w:tcPr>
            <w:tcW w:w="2434"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UP5220130006446</w:t>
            </w:r>
          </w:p>
        </w:tc>
        <w:tc>
          <w:tcPr>
            <w:tcW w:w="1965" w:type="dxa"/>
            <w:gridSpan w:val="2"/>
          </w:tcPr>
          <w:p w:rsidR="00527367" w:rsidRPr="00EA5929" w:rsidRDefault="00117B50" w:rsidP="00A4510B">
            <w:pPr>
              <w:pStyle w:val="Heading2"/>
              <w:tabs>
                <w:tab w:val="clear" w:pos="7185"/>
              </w:tabs>
              <w:spacing w:after="0"/>
              <w:rPr>
                <w:b w:val="0"/>
                <w:bCs w:val="0"/>
                <w:noProof/>
                <w:sz w:val="20"/>
                <w:szCs w:val="20"/>
              </w:rPr>
            </w:pPr>
            <w:r>
              <w:rPr>
                <w:b w:val="0"/>
                <w:bCs w:val="0"/>
                <w:noProof/>
                <w:sz w:val="20"/>
                <w:szCs w:val="20"/>
              </w:rPr>
              <w:t>29/05</w:t>
            </w:r>
            <w:r w:rsidR="00A4510B">
              <w:rPr>
                <w:b w:val="0"/>
                <w:bCs w:val="0"/>
                <w:noProof/>
                <w:sz w:val="20"/>
                <w:szCs w:val="20"/>
              </w:rPr>
              <w:t>/2033</w:t>
            </w:r>
          </w:p>
        </w:tc>
      </w:tr>
      <w:tr w:rsidR="00527367" w:rsidRPr="00DB364C">
        <w:trPr>
          <w:gridAfter w:val="1"/>
          <w:wAfter w:w="18" w:type="dxa"/>
          <w:trHeight w:val="269"/>
        </w:trPr>
        <w:tc>
          <w:tcPr>
            <w:tcW w:w="2088" w:type="dxa"/>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Election Card</w:t>
            </w:r>
          </w:p>
        </w:tc>
        <w:tc>
          <w:tcPr>
            <w:tcW w:w="2533"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AYUSH SRIVASTAVA</w:t>
            </w:r>
          </w:p>
        </w:tc>
        <w:tc>
          <w:tcPr>
            <w:tcW w:w="2434" w:type="dxa"/>
            <w:gridSpan w:val="3"/>
          </w:tcPr>
          <w:p w:rsidR="00527367" w:rsidRPr="00EA5929" w:rsidRDefault="00117B50" w:rsidP="00EA5929">
            <w:pPr>
              <w:pStyle w:val="Heading2"/>
              <w:tabs>
                <w:tab w:val="clear" w:pos="7185"/>
              </w:tabs>
              <w:spacing w:after="0"/>
              <w:jc w:val="center"/>
              <w:rPr>
                <w:b w:val="0"/>
                <w:bCs w:val="0"/>
                <w:noProof/>
                <w:sz w:val="20"/>
                <w:szCs w:val="20"/>
              </w:rPr>
            </w:pPr>
            <w:r>
              <w:rPr>
                <w:b w:val="0"/>
                <w:bCs w:val="0"/>
                <w:noProof/>
                <w:sz w:val="20"/>
                <w:szCs w:val="20"/>
              </w:rPr>
              <w:t>SPM3528767</w:t>
            </w:r>
          </w:p>
        </w:tc>
        <w:tc>
          <w:tcPr>
            <w:tcW w:w="1965" w:type="dxa"/>
            <w:gridSpan w:val="2"/>
          </w:tcPr>
          <w:p w:rsidR="00527367" w:rsidRPr="00EA5929" w:rsidRDefault="00527367" w:rsidP="00EA5929">
            <w:pPr>
              <w:pStyle w:val="Heading2"/>
              <w:tabs>
                <w:tab w:val="clear" w:pos="7185"/>
              </w:tabs>
              <w:spacing w:after="0"/>
              <w:jc w:val="center"/>
              <w:rPr>
                <w:b w:val="0"/>
                <w:bCs w:val="0"/>
                <w:noProof/>
                <w:sz w:val="20"/>
                <w:szCs w:val="20"/>
              </w:rPr>
            </w:pPr>
          </w:p>
        </w:tc>
      </w:tr>
      <w:tr w:rsidR="00527367" w:rsidRPr="00DB364C">
        <w:trPr>
          <w:gridAfter w:val="1"/>
          <w:wAfter w:w="18" w:type="dxa"/>
          <w:trHeight w:val="260"/>
        </w:trPr>
        <w:tc>
          <w:tcPr>
            <w:tcW w:w="2088" w:type="dxa"/>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Ration Card</w:t>
            </w:r>
          </w:p>
        </w:tc>
        <w:tc>
          <w:tcPr>
            <w:tcW w:w="2533" w:type="dxa"/>
            <w:gridSpan w:val="3"/>
          </w:tcPr>
          <w:p w:rsidR="00527367" w:rsidRPr="00EA5929" w:rsidRDefault="00A4510B" w:rsidP="00EA5929">
            <w:pPr>
              <w:pStyle w:val="Heading2"/>
              <w:tabs>
                <w:tab w:val="clear" w:pos="7185"/>
              </w:tabs>
              <w:spacing w:after="0"/>
              <w:jc w:val="center"/>
              <w:rPr>
                <w:b w:val="0"/>
                <w:bCs w:val="0"/>
                <w:noProof/>
                <w:sz w:val="20"/>
                <w:szCs w:val="20"/>
              </w:rPr>
            </w:pPr>
            <w:r>
              <w:rPr>
                <w:b w:val="0"/>
                <w:bCs w:val="0"/>
                <w:noProof/>
                <w:sz w:val="20"/>
                <w:szCs w:val="20"/>
              </w:rPr>
              <w:t>N.A.</w:t>
            </w:r>
          </w:p>
        </w:tc>
        <w:tc>
          <w:tcPr>
            <w:tcW w:w="2434" w:type="dxa"/>
            <w:gridSpan w:val="3"/>
          </w:tcPr>
          <w:p w:rsidR="00527367" w:rsidRPr="00EA5929" w:rsidRDefault="00A4510B" w:rsidP="00EA5929">
            <w:pPr>
              <w:pStyle w:val="Heading2"/>
              <w:tabs>
                <w:tab w:val="clear" w:pos="7185"/>
              </w:tabs>
              <w:spacing w:after="0"/>
              <w:jc w:val="center"/>
              <w:rPr>
                <w:b w:val="0"/>
                <w:bCs w:val="0"/>
                <w:noProof/>
                <w:sz w:val="20"/>
                <w:szCs w:val="20"/>
              </w:rPr>
            </w:pPr>
            <w:r>
              <w:rPr>
                <w:b w:val="0"/>
                <w:bCs w:val="0"/>
                <w:noProof/>
                <w:sz w:val="20"/>
                <w:szCs w:val="20"/>
              </w:rPr>
              <w:t>N.A.</w:t>
            </w:r>
          </w:p>
        </w:tc>
        <w:tc>
          <w:tcPr>
            <w:tcW w:w="1965" w:type="dxa"/>
            <w:gridSpan w:val="2"/>
          </w:tcPr>
          <w:p w:rsidR="00527367" w:rsidRPr="00EA5929" w:rsidRDefault="00527367" w:rsidP="00EA5929">
            <w:pPr>
              <w:pStyle w:val="Heading2"/>
              <w:tabs>
                <w:tab w:val="clear" w:pos="7185"/>
              </w:tabs>
              <w:spacing w:after="0"/>
              <w:jc w:val="center"/>
              <w:rPr>
                <w:b w:val="0"/>
                <w:bCs w:val="0"/>
                <w:noProof/>
                <w:sz w:val="20"/>
                <w:szCs w:val="20"/>
              </w:rPr>
            </w:pPr>
          </w:p>
        </w:tc>
      </w:tr>
      <w:tr w:rsidR="00527367" w:rsidRPr="00DB364C">
        <w:trPr>
          <w:gridAfter w:val="1"/>
          <w:wAfter w:w="18" w:type="dxa"/>
          <w:trHeight w:val="242"/>
        </w:trPr>
        <w:tc>
          <w:tcPr>
            <w:tcW w:w="2088" w:type="dxa"/>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2410" w:type="dxa"/>
            <w:gridSpan w:val="3"/>
          </w:tcPr>
          <w:p w:rsidR="00527367" w:rsidRPr="00EA5929" w:rsidRDefault="00527367" w:rsidP="00EA5929">
            <w:pPr>
              <w:pStyle w:val="Heading2"/>
              <w:tabs>
                <w:tab w:val="clear" w:pos="7185"/>
              </w:tabs>
              <w:spacing w:after="0"/>
              <w:rPr>
                <w:b w:val="0"/>
                <w:bCs w:val="0"/>
                <w:noProof/>
                <w:sz w:val="20"/>
                <w:szCs w:val="20"/>
              </w:rPr>
            </w:pPr>
            <w:r w:rsidRPr="00EA5929">
              <w:rPr>
                <w:b w:val="0"/>
                <w:bCs w:val="0"/>
                <w:noProof/>
                <w:sz w:val="20"/>
                <w:szCs w:val="20"/>
              </w:rPr>
              <w:t>ESIC Card</w:t>
            </w:r>
          </w:p>
        </w:tc>
        <w:tc>
          <w:tcPr>
            <w:tcW w:w="2533" w:type="dxa"/>
            <w:gridSpan w:val="3"/>
          </w:tcPr>
          <w:p w:rsidR="00527367" w:rsidRPr="00EA5929" w:rsidRDefault="00A4510B" w:rsidP="00EA5929">
            <w:pPr>
              <w:pStyle w:val="Heading2"/>
              <w:tabs>
                <w:tab w:val="clear" w:pos="7185"/>
              </w:tabs>
              <w:spacing w:after="0"/>
              <w:jc w:val="center"/>
              <w:rPr>
                <w:b w:val="0"/>
                <w:bCs w:val="0"/>
                <w:noProof/>
                <w:sz w:val="20"/>
                <w:szCs w:val="20"/>
              </w:rPr>
            </w:pPr>
            <w:r>
              <w:rPr>
                <w:b w:val="0"/>
                <w:bCs w:val="0"/>
                <w:noProof/>
                <w:sz w:val="20"/>
                <w:szCs w:val="20"/>
              </w:rPr>
              <w:t>N.A.</w:t>
            </w:r>
          </w:p>
        </w:tc>
        <w:tc>
          <w:tcPr>
            <w:tcW w:w="2434" w:type="dxa"/>
            <w:gridSpan w:val="3"/>
          </w:tcPr>
          <w:p w:rsidR="00527367" w:rsidRPr="00EA5929" w:rsidRDefault="00A4510B" w:rsidP="00EA5929">
            <w:pPr>
              <w:pStyle w:val="Heading2"/>
              <w:tabs>
                <w:tab w:val="clear" w:pos="7185"/>
              </w:tabs>
              <w:spacing w:after="0"/>
              <w:jc w:val="center"/>
              <w:rPr>
                <w:b w:val="0"/>
                <w:bCs w:val="0"/>
                <w:noProof/>
                <w:sz w:val="20"/>
                <w:szCs w:val="20"/>
              </w:rPr>
            </w:pPr>
            <w:r>
              <w:rPr>
                <w:b w:val="0"/>
                <w:bCs w:val="0"/>
                <w:noProof/>
                <w:sz w:val="20"/>
                <w:szCs w:val="20"/>
              </w:rPr>
              <w:t>N.A.</w:t>
            </w:r>
          </w:p>
        </w:tc>
        <w:tc>
          <w:tcPr>
            <w:tcW w:w="1965" w:type="dxa"/>
            <w:gridSpan w:val="2"/>
          </w:tcPr>
          <w:p w:rsidR="00527367" w:rsidRPr="00EA5929" w:rsidRDefault="00527367" w:rsidP="00EA5929">
            <w:pPr>
              <w:pStyle w:val="Heading2"/>
              <w:tabs>
                <w:tab w:val="clear" w:pos="7185"/>
              </w:tabs>
              <w:spacing w:after="0"/>
              <w:jc w:val="center"/>
              <w:rPr>
                <w:b w:val="0"/>
                <w:bCs w:val="0"/>
                <w:noProof/>
                <w:sz w:val="20"/>
                <w:szCs w:val="20"/>
              </w:rPr>
            </w:pPr>
          </w:p>
        </w:tc>
      </w:tr>
      <w:tr w:rsidR="00527367" w:rsidRPr="00DB364C">
        <w:trPr>
          <w:gridAfter w:val="1"/>
          <w:wAfter w:w="18" w:type="dxa"/>
          <w:trHeight w:val="576"/>
        </w:trPr>
        <w:tc>
          <w:tcPr>
            <w:tcW w:w="2088" w:type="dxa"/>
            <w:tcBorders>
              <w:top w:val="nil"/>
              <w:left w:val="nil"/>
              <w:bottom w:val="nil"/>
            </w:tcBorders>
          </w:tcPr>
          <w:p w:rsidR="00527367" w:rsidRPr="00EA5929" w:rsidRDefault="00527367" w:rsidP="00EA5929">
            <w:pPr>
              <w:pStyle w:val="Heading2"/>
              <w:tabs>
                <w:tab w:val="clear" w:pos="7185"/>
              </w:tabs>
              <w:rPr>
                <w:b w:val="0"/>
                <w:bCs w:val="0"/>
                <w:noProof/>
                <w:sz w:val="20"/>
                <w:szCs w:val="20"/>
              </w:rPr>
            </w:pPr>
          </w:p>
        </w:tc>
        <w:tc>
          <w:tcPr>
            <w:tcW w:w="9342" w:type="dxa"/>
            <w:gridSpan w:val="11"/>
          </w:tcPr>
          <w:p w:rsidR="00527367" w:rsidRPr="00EA5929" w:rsidRDefault="00527367" w:rsidP="00E139D4">
            <w:pPr>
              <w:rPr>
                <w:smallCaps/>
                <w:sz w:val="20"/>
                <w:szCs w:val="20"/>
              </w:rPr>
            </w:pPr>
            <w:r w:rsidRPr="00EA5929">
              <w:rPr>
                <w:noProof/>
                <w:sz w:val="20"/>
                <w:szCs w:val="20"/>
              </w:rPr>
              <w:t xml:space="preserve">* </w:t>
            </w:r>
            <w:r w:rsidRPr="00EA5929">
              <w:rPr>
                <w:b/>
                <w:bCs/>
                <w:noProof/>
                <w:sz w:val="20"/>
                <w:szCs w:val="20"/>
              </w:rPr>
              <w:t>Mandatory Field</w:t>
            </w:r>
            <w:r w:rsidRPr="00EA5929">
              <w:rPr>
                <w:smallCaps/>
                <w:sz w:val="20"/>
                <w:szCs w:val="20"/>
              </w:rPr>
              <w:t>(</w:t>
            </w:r>
            <w:r w:rsidRPr="00EA5929">
              <w:rPr>
                <w:b/>
                <w:bCs/>
                <w:smallCaps/>
                <w:sz w:val="20"/>
                <w:szCs w:val="20"/>
                <w:u w:val="single"/>
              </w:rPr>
              <w:t>Note</w:t>
            </w:r>
            <w:r w:rsidRPr="00EA5929">
              <w:rPr>
                <w:smallCaps/>
                <w:sz w:val="20"/>
                <w:szCs w:val="20"/>
              </w:rPr>
              <w:t xml:space="preserve">: </w:t>
            </w:r>
            <w:r w:rsidRPr="00EA5929">
              <w:rPr>
                <w:b/>
                <w:bCs/>
                <w:smallCaps/>
                <w:sz w:val="20"/>
                <w:szCs w:val="20"/>
              </w:rPr>
              <w:t>Bank Account NUMBER (along with IFSC code) is mandatory.</w:t>
            </w:r>
            <w:r w:rsidRPr="00EA5929">
              <w:rPr>
                <w:smallCaps/>
                <w:sz w:val="20"/>
                <w:szCs w:val="20"/>
              </w:rPr>
              <w:t xml:space="preserve"> you are however advised to provide all KYC documents available with you in addition to mandatory KYCs to avail better services. </w:t>
            </w:r>
            <w:r w:rsidRPr="00EA5929">
              <w:rPr>
                <w:b/>
                <w:bCs/>
                <w:smallCaps/>
                <w:sz w:val="20"/>
                <w:szCs w:val="20"/>
              </w:rPr>
              <w:t>Self-Attested photocopies of the documents</w:t>
            </w:r>
            <w:r w:rsidRPr="00EA5929">
              <w:rPr>
                <w:smallCaps/>
                <w:sz w:val="20"/>
                <w:szCs w:val="20"/>
              </w:rPr>
              <w:t xml:space="preserve"> must be attached with this form.</w:t>
            </w:r>
          </w:p>
        </w:tc>
      </w:tr>
    </w:tbl>
    <w:p w:rsidR="00527367" w:rsidRPr="00DB364C" w:rsidRDefault="00527367">
      <w:pPr>
        <w:rPr>
          <w:b/>
          <w:bCs/>
          <w:smallCaps/>
          <w:sz w:val="20"/>
          <w:szCs w:val="20"/>
        </w:rPr>
      </w:pPr>
    </w:p>
    <w:p w:rsidR="00527367" w:rsidRPr="00571F35" w:rsidRDefault="00527367" w:rsidP="00571F35">
      <w:pPr>
        <w:pStyle w:val="Heading2"/>
        <w:numPr>
          <w:ilvl w:val="0"/>
          <w:numId w:val="12"/>
        </w:numPr>
        <w:shd w:val="clear" w:color="auto" w:fill="BFBFBF"/>
        <w:tabs>
          <w:tab w:val="clear" w:pos="7185"/>
        </w:tabs>
        <w:ind w:firstLine="360"/>
        <w:rPr>
          <w:noProof/>
          <w:sz w:val="20"/>
          <w:szCs w:val="20"/>
        </w:rPr>
      </w:pPr>
      <w:r w:rsidRPr="00571F35">
        <w:rPr>
          <w:noProof/>
          <w:sz w:val="20"/>
          <w:szCs w:val="20"/>
          <w:shd w:val="clear" w:color="auto" w:fill="BFBFBF"/>
        </w:rPr>
        <w:t>Undertaking:</w:t>
      </w:r>
    </w:p>
    <w:p w:rsidR="00527367" w:rsidRPr="00571F35" w:rsidRDefault="00527367" w:rsidP="0043284B">
      <w:pPr>
        <w:pStyle w:val="ListParagraph"/>
        <w:numPr>
          <w:ilvl w:val="0"/>
          <w:numId w:val="13"/>
        </w:numPr>
        <w:jc w:val="both"/>
        <w:rPr>
          <w:b/>
          <w:bCs/>
          <w:smallCaps/>
          <w:sz w:val="20"/>
          <w:szCs w:val="20"/>
        </w:rPr>
      </w:pPr>
      <w:r w:rsidRPr="00571F35">
        <w:rPr>
          <w:b/>
          <w:bCs/>
          <w:smallCaps/>
          <w:sz w:val="20"/>
          <w:szCs w:val="20"/>
        </w:rPr>
        <w:t>I certify that all the information given above is true to the best of my knowledge and belief.</w:t>
      </w:r>
    </w:p>
    <w:p w:rsidR="00527367" w:rsidRPr="00571F35" w:rsidRDefault="00527367" w:rsidP="006D77C1">
      <w:pPr>
        <w:pStyle w:val="ListParagraph"/>
        <w:numPr>
          <w:ilvl w:val="0"/>
          <w:numId w:val="13"/>
        </w:numPr>
        <w:jc w:val="both"/>
        <w:rPr>
          <w:b/>
          <w:bCs/>
          <w:smallCaps/>
          <w:sz w:val="20"/>
          <w:szCs w:val="20"/>
        </w:rPr>
      </w:pPr>
      <w:r w:rsidRPr="00571F35">
        <w:rPr>
          <w:b/>
          <w:bCs/>
          <w:smallCaps/>
          <w:sz w:val="20"/>
          <w:szCs w:val="20"/>
        </w:rPr>
        <w:t>In case</w:t>
      </w:r>
      <w:r w:rsidR="006A7496">
        <w:rPr>
          <w:b/>
          <w:bCs/>
          <w:smallCaps/>
          <w:sz w:val="20"/>
          <w:szCs w:val="20"/>
        </w:rPr>
        <w:t>,</w:t>
      </w:r>
      <w:r w:rsidRPr="00571F35">
        <w:rPr>
          <w:b/>
          <w:bCs/>
          <w:smallCaps/>
          <w:sz w:val="20"/>
          <w:szCs w:val="20"/>
        </w:rPr>
        <w:t xml:space="preserve"> earlier a member of EPF Scheme, 1952 and/or EPS, 1995</w:t>
      </w:r>
      <w:r w:rsidRPr="00571F35">
        <w:rPr>
          <w:noProof/>
          <w:sz w:val="20"/>
          <w:szCs w:val="20"/>
        </w:rPr>
        <w:t>,</w:t>
      </w:r>
    </w:p>
    <w:p w:rsidR="00527367" w:rsidRPr="00571F35" w:rsidRDefault="00527367" w:rsidP="006D77C1">
      <w:pPr>
        <w:pStyle w:val="ListParagraph"/>
        <w:ind w:left="1560" w:hanging="426"/>
        <w:jc w:val="both"/>
        <w:rPr>
          <w:b/>
          <w:bCs/>
          <w:smallCaps/>
          <w:sz w:val="20"/>
          <w:szCs w:val="20"/>
        </w:rPr>
      </w:pPr>
      <w:r w:rsidRPr="00571F35">
        <w:rPr>
          <w:b/>
          <w:bCs/>
          <w:smallCaps/>
          <w:sz w:val="20"/>
          <w:szCs w:val="20"/>
        </w:rPr>
        <w:t>(i)  I have ensured the correctness of my UAN/ previous PF member id.</w:t>
      </w:r>
    </w:p>
    <w:p w:rsidR="00527367" w:rsidRDefault="00527367" w:rsidP="006D77C1">
      <w:pPr>
        <w:pStyle w:val="ListParagraph"/>
        <w:ind w:left="1560" w:hanging="426"/>
        <w:jc w:val="both"/>
        <w:rPr>
          <w:b/>
          <w:bCs/>
          <w:smallCaps/>
          <w:sz w:val="20"/>
          <w:szCs w:val="20"/>
        </w:rPr>
      </w:pPr>
      <w:r w:rsidRPr="00571F35">
        <w:rPr>
          <w:b/>
          <w:bCs/>
          <w:smallCaps/>
          <w:sz w:val="20"/>
          <w:szCs w:val="20"/>
        </w:rPr>
        <w:t>(ii) This may also be treated as my request for transfer of funds and service details if applicable from the previous account as declared above to the present P.F. Account. (The transfer would be possible only if the identified KYC details approved by previous employer has been verified by present employer using his Digital Signature Certificate).</w:t>
      </w:r>
    </w:p>
    <w:p w:rsidR="00527367" w:rsidRPr="00571F35" w:rsidRDefault="00527367" w:rsidP="006D77C1">
      <w:pPr>
        <w:pStyle w:val="ListParagraph"/>
        <w:ind w:left="1560" w:hanging="426"/>
        <w:jc w:val="both"/>
        <w:rPr>
          <w:b/>
          <w:bCs/>
          <w:smallCaps/>
          <w:sz w:val="20"/>
          <w:szCs w:val="20"/>
        </w:rPr>
      </w:pPr>
      <w:r>
        <w:rPr>
          <w:b/>
          <w:bCs/>
          <w:smallCaps/>
          <w:sz w:val="20"/>
          <w:szCs w:val="20"/>
        </w:rPr>
        <w:t>(III) I am aware that I can submit My nomination form through UAN based member portal.</w:t>
      </w:r>
    </w:p>
    <w:p w:rsidR="00527367" w:rsidRDefault="00527367" w:rsidP="006D77C1">
      <w:pPr>
        <w:pStyle w:val="ListParagraph"/>
        <w:ind w:left="1080"/>
        <w:jc w:val="both"/>
        <w:rPr>
          <w:b/>
          <w:bCs/>
          <w:smallCaps/>
          <w:sz w:val="20"/>
          <w:szCs w:val="20"/>
        </w:rPr>
      </w:pPr>
    </w:p>
    <w:p w:rsidR="006A7496" w:rsidRDefault="006A7496" w:rsidP="006D77C1">
      <w:pPr>
        <w:pStyle w:val="ListParagraph"/>
        <w:ind w:left="1080"/>
        <w:jc w:val="both"/>
        <w:rPr>
          <w:b/>
          <w:bCs/>
          <w:smallCaps/>
          <w:sz w:val="20"/>
          <w:szCs w:val="20"/>
        </w:rPr>
      </w:pPr>
    </w:p>
    <w:p w:rsidR="006A7496" w:rsidRDefault="006A7496" w:rsidP="006D77C1">
      <w:pPr>
        <w:pStyle w:val="ListParagraph"/>
        <w:ind w:left="1080"/>
        <w:jc w:val="both"/>
        <w:rPr>
          <w:b/>
          <w:bCs/>
          <w:smallCaps/>
          <w:sz w:val="20"/>
          <w:szCs w:val="20"/>
        </w:rPr>
      </w:pPr>
    </w:p>
    <w:p w:rsidR="00527367" w:rsidRPr="00571F35" w:rsidRDefault="006A7496" w:rsidP="006A7496">
      <w:pPr>
        <w:rPr>
          <w:b/>
          <w:bCs/>
          <w:smallCaps/>
          <w:sz w:val="20"/>
          <w:szCs w:val="20"/>
        </w:rPr>
      </w:pPr>
      <w:r>
        <w:rPr>
          <w:b/>
          <w:bCs/>
          <w:smallCaps/>
          <w:sz w:val="20"/>
          <w:szCs w:val="20"/>
        </w:rPr>
        <w:tab/>
      </w:r>
      <w:r w:rsidR="00527367" w:rsidRPr="00571F35">
        <w:rPr>
          <w:b/>
          <w:bCs/>
          <w:smallCaps/>
          <w:sz w:val="20"/>
          <w:szCs w:val="20"/>
        </w:rPr>
        <w:t>Date:</w:t>
      </w:r>
      <w:r w:rsidR="008525DD">
        <w:rPr>
          <w:b/>
          <w:bCs/>
          <w:smallCaps/>
          <w:sz w:val="20"/>
          <w:szCs w:val="20"/>
        </w:rPr>
        <w:t xml:space="preserve"> 17/01/2022</w:t>
      </w:r>
    </w:p>
    <w:p w:rsidR="00527367" w:rsidRPr="00571F35" w:rsidRDefault="00527367" w:rsidP="002E2FB3">
      <w:pPr>
        <w:rPr>
          <w:b/>
          <w:bCs/>
          <w:smallCaps/>
          <w:sz w:val="20"/>
          <w:szCs w:val="20"/>
        </w:rPr>
      </w:pPr>
      <w:r w:rsidRPr="00571F35">
        <w:rPr>
          <w:b/>
          <w:bCs/>
          <w:smallCaps/>
          <w:sz w:val="20"/>
          <w:szCs w:val="20"/>
        </w:rPr>
        <w:tab/>
        <w:t>place:</w:t>
      </w:r>
      <w:r w:rsidR="008525DD">
        <w:rPr>
          <w:b/>
          <w:bCs/>
          <w:smallCaps/>
          <w:sz w:val="20"/>
          <w:szCs w:val="20"/>
        </w:rPr>
        <w:t xml:space="preserve"> Gorakhpur                                                                                                                                              </w:t>
      </w:r>
      <w:r w:rsidR="006A7496" w:rsidRPr="00571F35">
        <w:rPr>
          <w:b/>
          <w:bCs/>
          <w:smallCaps/>
          <w:sz w:val="20"/>
          <w:szCs w:val="20"/>
        </w:rPr>
        <w:t>Signature of Member</w:t>
      </w:r>
    </w:p>
    <w:p w:rsidR="00527367" w:rsidRPr="00DB364C" w:rsidRDefault="00527367" w:rsidP="002E2FB3">
      <w:pPr>
        <w:pStyle w:val="Heading2"/>
        <w:shd w:val="clear" w:color="auto" w:fill="BFBFBF"/>
        <w:tabs>
          <w:tab w:val="clear" w:pos="7185"/>
        </w:tabs>
        <w:spacing w:after="0"/>
        <w:ind w:left="709"/>
        <w:jc w:val="center"/>
        <w:rPr>
          <w:noProof/>
          <w:sz w:val="20"/>
          <w:szCs w:val="20"/>
        </w:rPr>
      </w:pPr>
      <w:r w:rsidRPr="00571F35">
        <w:rPr>
          <w:noProof/>
          <w:sz w:val="28"/>
          <w:szCs w:val="28"/>
          <w:shd w:val="clear" w:color="auto" w:fill="BFBFBF"/>
        </w:rPr>
        <w:t>Declaration by Present Employer</w:t>
      </w:r>
    </w:p>
    <w:p w:rsidR="00527367" w:rsidRPr="00DB364C" w:rsidRDefault="00527367" w:rsidP="002E2FB3">
      <w:pPr>
        <w:pStyle w:val="ListParagraph"/>
        <w:numPr>
          <w:ilvl w:val="0"/>
          <w:numId w:val="15"/>
        </w:numPr>
        <w:ind w:hanging="731"/>
        <w:jc w:val="both"/>
        <w:rPr>
          <w:smallCaps/>
          <w:sz w:val="20"/>
          <w:szCs w:val="20"/>
        </w:rPr>
      </w:pPr>
      <w:r w:rsidRPr="00DB364C">
        <w:rPr>
          <w:smallCaps/>
          <w:sz w:val="20"/>
          <w:szCs w:val="20"/>
        </w:rPr>
        <w:t xml:space="preserve">The member </w:t>
      </w:r>
      <w:r w:rsidRPr="00DB364C">
        <w:rPr>
          <w:noProof/>
          <w:sz w:val="20"/>
          <w:szCs w:val="20"/>
        </w:rPr>
        <w:t>Mr./Ms./Mrs. …………………………..</w:t>
      </w:r>
      <w:r w:rsidRPr="00DB364C">
        <w:rPr>
          <w:smallCaps/>
          <w:sz w:val="20"/>
          <w:szCs w:val="20"/>
        </w:rPr>
        <w:t xml:space="preserve">has joined on ………………….. and has been allotted </w:t>
      </w:r>
      <w:r w:rsidR="006A7496">
        <w:rPr>
          <w:smallCaps/>
          <w:sz w:val="20"/>
          <w:szCs w:val="20"/>
        </w:rPr>
        <w:t xml:space="preserve">PF </w:t>
      </w:r>
      <w:r w:rsidRPr="00DB364C">
        <w:rPr>
          <w:smallCaps/>
          <w:sz w:val="20"/>
          <w:szCs w:val="20"/>
        </w:rPr>
        <w:t>member id …………………………………………...</w:t>
      </w:r>
    </w:p>
    <w:p w:rsidR="00527367" w:rsidRPr="00DB364C" w:rsidRDefault="00527367" w:rsidP="002E2FB3">
      <w:pPr>
        <w:pStyle w:val="ListParagraph"/>
        <w:numPr>
          <w:ilvl w:val="0"/>
          <w:numId w:val="15"/>
        </w:numPr>
        <w:ind w:hanging="731"/>
        <w:jc w:val="both"/>
        <w:rPr>
          <w:smallCaps/>
          <w:sz w:val="20"/>
          <w:szCs w:val="20"/>
        </w:rPr>
      </w:pPr>
      <w:r w:rsidRPr="00DB364C">
        <w:rPr>
          <w:smallCaps/>
          <w:sz w:val="20"/>
          <w:szCs w:val="20"/>
        </w:rPr>
        <w:t>In case the person was earlier not a member of EPF Scheme, 1952 and EPS, 1995:</w:t>
      </w:r>
    </w:p>
    <w:p w:rsidR="00527367" w:rsidRPr="00DB364C" w:rsidRDefault="00527367" w:rsidP="002E2FB3">
      <w:pPr>
        <w:pStyle w:val="ListParagraph"/>
        <w:numPr>
          <w:ilvl w:val="0"/>
          <w:numId w:val="19"/>
        </w:numPr>
        <w:ind w:left="1843" w:hanging="425"/>
        <w:jc w:val="both"/>
        <w:rPr>
          <w:smallCaps/>
          <w:sz w:val="20"/>
          <w:szCs w:val="20"/>
        </w:rPr>
      </w:pPr>
      <w:r w:rsidRPr="00DB364C">
        <w:rPr>
          <w:b/>
          <w:bCs/>
          <w:smallCaps/>
          <w:sz w:val="20"/>
          <w:szCs w:val="20"/>
        </w:rPr>
        <w:t>(Post allotment of UAN)</w:t>
      </w:r>
      <w:r w:rsidRPr="00DB364C">
        <w:rPr>
          <w:smallCaps/>
          <w:sz w:val="20"/>
          <w:szCs w:val="20"/>
        </w:rPr>
        <w:t xml:space="preserve"> The UAN allotted for the member is …………………………</w:t>
      </w:r>
    </w:p>
    <w:p w:rsidR="00527367" w:rsidRPr="00DB364C" w:rsidRDefault="00527367" w:rsidP="002E2FB3">
      <w:pPr>
        <w:pStyle w:val="ListParagraph"/>
        <w:numPr>
          <w:ilvl w:val="0"/>
          <w:numId w:val="19"/>
        </w:numPr>
        <w:ind w:left="1843" w:hanging="425"/>
        <w:jc w:val="both"/>
        <w:rPr>
          <w:b/>
          <w:bCs/>
          <w:smallCaps/>
          <w:sz w:val="20"/>
          <w:szCs w:val="20"/>
        </w:rPr>
      </w:pPr>
      <w:r w:rsidRPr="00DB364C">
        <w:rPr>
          <w:b/>
          <w:bCs/>
          <w:smallCaps/>
          <w:sz w:val="20"/>
          <w:szCs w:val="20"/>
        </w:rPr>
        <w:t>Please Tick the Appropriate Option:</w:t>
      </w:r>
    </w:p>
    <w:p w:rsidR="00527367" w:rsidRPr="00DB364C" w:rsidRDefault="00527367" w:rsidP="002E2FB3">
      <w:pPr>
        <w:jc w:val="both"/>
        <w:rPr>
          <w:smallCaps/>
          <w:sz w:val="20"/>
          <w:szCs w:val="20"/>
        </w:rPr>
      </w:pPr>
      <w:r w:rsidRPr="00DB364C">
        <w:rPr>
          <w:smallCaps/>
          <w:sz w:val="20"/>
          <w:szCs w:val="20"/>
        </w:rPr>
        <w:tab/>
      </w:r>
      <w:r w:rsidRPr="00DB364C">
        <w:rPr>
          <w:smallCaps/>
          <w:sz w:val="20"/>
          <w:szCs w:val="20"/>
        </w:rPr>
        <w:tab/>
      </w:r>
      <w:r w:rsidRPr="00DB364C">
        <w:rPr>
          <w:smallCaps/>
          <w:sz w:val="20"/>
          <w:szCs w:val="20"/>
        </w:rPr>
        <w:tab/>
        <w:t xml:space="preserve">The KYC details of the above member in the UAN database  </w:t>
      </w:r>
    </w:p>
    <w:p w:rsidR="00527367" w:rsidRPr="00DB364C" w:rsidRDefault="00527367" w:rsidP="002E2FB3">
      <w:pPr>
        <w:pStyle w:val="ListParagraph"/>
        <w:numPr>
          <w:ilvl w:val="0"/>
          <w:numId w:val="17"/>
        </w:numPr>
        <w:ind w:left="2694" w:hanging="567"/>
        <w:jc w:val="both"/>
        <w:rPr>
          <w:smallCaps/>
          <w:sz w:val="20"/>
          <w:szCs w:val="20"/>
        </w:rPr>
      </w:pPr>
      <w:r w:rsidRPr="00DB364C">
        <w:rPr>
          <w:smallCaps/>
          <w:sz w:val="20"/>
          <w:szCs w:val="20"/>
        </w:rPr>
        <w:t>Have not been uploaded</w:t>
      </w:r>
    </w:p>
    <w:p w:rsidR="00527367" w:rsidRPr="00DB364C" w:rsidRDefault="00527367" w:rsidP="002E2FB3">
      <w:pPr>
        <w:pStyle w:val="ListParagraph"/>
        <w:numPr>
          <w:ilvl w:val="0"/>
          <w:numId w:val="17"/>
        </w:numPr>
        <w:ind w:left="2694" w:hanging="567"/>
        <w:jc w:val="both"/>
        <w:rPr>
          <w:smallCaps/>
          <w:sz w:val="20"/>
          <w:szCs w:val="20"/>
        </w:rPr>
      </w:pPr>
      <w:r w:rsidRPr="00DB364C">
        <w:rPr>
          <w:smallCaps/>
          <w:sz w:val="20"/>
          <w:szCs w:val="20"/>
        </w:rPr>
        <w:t>Have been uploaded but not approved</w:t>
      </w:r>
    </w:p>
    <w:p w:rsidR="00527367" w:rsidRPr="00DB364C" w:rsidRDefault="00527367" w:rsidP="002E2FB3">
      <w:pPr>
        <w:pStyle w:val="ListParagraph"/>
        <w:numPr>
          <w:ilvl w:val="0"/>
          <w:numId w:val="17"/>
        </w:numPr>
        <w:ind w:left="2694" w:hanging="567"/>
        <w:jc w:val="both"/>
        <w:rPr>
          <w:smallCaps/>
          <w:sz w:val="20"/>
          <w:szCs w:val="20"/>
        </w:rPr>
      </w:pPr>
      <w:r w:rsidRPr="00DB364C">
        <w:rPr>
          <w:smallCaps/>
          <w:sz w:val="20"/>
          <w:szCs w:val="20"/>
        </w:rPr>
        <w:t>Have been uploaded and approved with DSC</w:t>
      </w:r>
    </w:p>
    <w:p w:rsidR="00527367" w:rsidRPr="00DB364C" w:rsidRDefault="00527367" w:rsidP="002E2FB3">
      <w:pPr>
        <w:pStyle w:val="ListParagraph"/>
        <w:numPr>
          <w:ilvl w:val="0"/>
          <w:numId w:val="15"/>
        </w:numPr>
        <w:ind w:hanging="731"/>
        <w:jc w:val="both"/>
        <w:rPr>
          <w:smallCaps/>
          <w:sz w:val="20"/>
          <w:szCs w:val="20"/>
        </w:rPr>
      </w:pPr>
      <w:r w:rsidRPr="00DB364C">
        <w:rPr>
          <w:smallCaps/>
          <w:sz w:val="20"/>
          <w:szCs w:val="20"/>
        </w:rPr>
        <w:t>In case the person was earlier a member of EPF Scheme, 1952 and EPS, 1995:</w:t>
      </w:r>
    </w:p>
    <w:p w:rsidR="00527367" w:rsidRPr="00DB364C" w:rsidRDefault="00527367" w:rsidP="002E2FB3">
      <w:pPr>
        <w:pStyle w:val="ListParagraph"/>
        <w:numPr>
          <w:ilvl w:val="0"/>
          <w:numId w:val="20"/>
        </w:numPr>
        <w:ind w:left="1843" w:hanging="425"/>
        <w:jc w:val="both"/>
        <w:rPr>
          <w:smallCaps/>
          <w:sz w:val="20"/>
          <w:szCs w:val="20"/>
        </w:rPr>
      </w:pPr>
      <w:r w:rsidRPr="00DB364C">
        <w:rPr>
          <w:smallCaps/>
          <w:sz w:val="20"/>
          <w:szCs w:val="20"/>
        </w:rPr>
        <w:t>The above member id of the member as mentioned in (A) above has been tagged with his/her UAN/Previous Member ID as declared by member.</w:t>
      </w:r>
    </w:p>
    <w:p w:rsidR="00527367" w:rsidRPr="00DB364C" w:rsidRDefault="00527367" w:rsidP="002E2FB3">
      <w:pPr>
        <w:pStyle w:val="ListParagraph"/>
        <w:numPr>
          <w:ilvl w:val="0"/>
          <w:numId w:val="20"/>
        </w:numPr>
        <w:ind w:left="1843" w:hanging="425"/>
        <w:jc w:val="both"/>
        <w:rPr>
          <w:b/>
          <w:bCs/>
          <w:smallCaps/>
          <w:sz w:val="20"/>
          <w:szCs w:val="20"/>
        </w:rPr>
      </w:pPr>
      <w:r w:rsidRPr="00DB364C">
        <w:rPr>
          <w:b/>
          <w:bCs/>
          <w:smallCaps/>
          <w:sz w:val="20"/>
          <w:szCs w:val="20"/>
        </w:rPr>
        <w:t>Please Tick the Appropriate Option:-</w:t>
      </w:r>
    </w:p>
    <w:p w:rsidR="00527367" w:rsidRPr="00DB364C" w:rsidRDefault="00527367" w:rsidP="002E2FB3">
      <w:pPr>
        <w:pStyle w:val="ListParagraph"/>
        <w:numPr>
          <w:ilvl w:val="0"/>
          <w:numId w:val="16"/>
        </w:numPr>
        <w:ind w:left="2694" w:hanging="567"/>
        <w:jc w:val="both"/>
        <w:rPr>
          <w:smallCaps/>
          <w:sz w:val="20"/>
          <w:szCs w:val="20"/>
        </w:rPr>
      </w:pPr>
      <w:r w:rsidRPr="00DB364C">
        <w:rPr>
          <w:smallCaps/>
          <w:sz w:val="20"/>
          <w:szCs w:val="20"/>
        </w:rPr>
        <w:t>The KYC details of the above member in the UAN database have been approved with Digital Signature Certificate and transfer request has been generated on portal.</w:t>
      </w:r>
    </w:p>
    <w:p w:rsidR="00527367" w:rsidRPr="00DB364C" w:rsidRDefault="00527367" w:rsidP="002E2FB3">
      <w:pPr>
        <w:pStyle w:val="ListParagraph"/>
        <w:numPr>
          <w:ilvl w:val="0"/>
          <w:numId w:val="16"/>
        </w:numPr>
        <w:ind w:left="2694" w:hanging="567"/>
        <w:jc w:val="both"/>
        <w:rPr>
          <w:smallCaps/>
          <w:sz w:val="20"/>
          <w:szCs w:val="20"/>
        </w:rPr>
      </w:pPr>
      <w:r w:rsidRPr="00DB364C">
        <w:rPr>
          <w:smallCaps/>
          <w:sz w:val="20"/>
          <w:szCs w:val="20"/>
        </w:rPr>
        <w:t>As the DSC of establishment are not registered with EPFO, the member has been informed to file physical claim (Form-13) for transfer of funds from his previous establishment.</w:t>
      </w:r>
    </w:p>
    <w:p w:rsidR="00527367" w:rsidRDefault="00527367" w:rsidP="002E2FB3">
      <w:pPr>
        <w:jc w:val="both"/>
        <w:rPr>
          <w:smallCaps/>
          <w:sz w:val="20"/>
          <w:szCs w:val="20"/>
        </w:rPr>
      </w:pPr>
    </w:p>
    <w:p w:rsidR="006A7496" w:rsidRDefault="006A7496" w:rsidP="002E2FB3">
      <w:pPr>
        <w:jc w:val="both"/>
        <w:rPr>
          <w:smallCaps/>
          <w:sz w:val="20"/>
          <w:szCs w:val="20"/>
        </w:rPr>
      </w:pPr>
    </w:p>
    <w:p w:rsidR="00527367" w:rsidRDefault="00527367" w:rsidP="002E2FB3">
      <w:pPr>
        <w:jc w:val="both"/>
        <w:rPr>
          <w:smallCaps/>
          <w:sz w:val="20"/>
          <w:szCs w:val="20"/>
        </w:rPr>
      </w:pPr>
    </w:p>
    <w:p w:rsidR="006A7496" w:rsidRPr="00DB364C" w:rsidRDefault="006A7496" w:rsidP="002E2FB3">
      <w:pPr>
        <w:jc w:val="both"/>
        <w:rPr>
          <w:smallCaps/>
          <w:sz w:val="20"/>
          <w:szCs w:val="20"/>
        </w:rPr>
      </w:pPr>
    </w:p>
    <w:p w:rsidR="00527367" w:rsidRDefault="00527367" w:rsidP="001637A5">
      <w:pPr>
        <w:ind w:left="720"/>
        <w:rPr>
          <w:sz w:val="20"/>
          <w:szCs w:val="20"/>
        </w:rPr>
      </w:pPr>
      <w:r w:rsidRPr="00DB364C">
        <w:rPr>
          <w:b/>
          <w:bCs/>
          <w:smallCaps/>
          <w:sz w:val="20"/>
          <w:szCs w:val="20"/>
        </w:rPr>
        <w:t>Date:</w:t>
      </w:r>
      <w:r w:rsidR="008525DD">
        <w:rPr>
          <w:b/>
          <w:bCs/>
          <w:smallCaps/>
          <w:sz w:val="20"/>
          <w:szCs w:val="20"/>
        </w:rPr>
        <w:t xml:space="preserve">                                                                                                          </w:t>
      </w:r>
      <w:r w:rsidRPr="00DB364C">
        <w:rPr>
          <w:b/>
          <w:bCs/>
          <w:smallCaps/>
          <w:sz w:val="20"/>
          <w:szCs w:val="20"/>
        </w:rPr>
        <w:t>Signature of Employer with Seal of Establishment</w:t>
      </w:r>
    </w:p>
    <w:sectPr w:rsidR="00527367" w:rsidSect="00203E0F">
      <w:headerReference w:type="default" r:id="rId8"/>
      <w:footerReference w:type="default" r:id="rId9"/>
      <w:pgSz w:w="12240" w:h="15840"/>
      <w:pgMar w:top="432" w:right="432" w:bottom="432" w:left="43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0489" w:rsidRDefault="006C0489" w:rsidP="00CF3696">
      <w:pPr>
        <w:pStyle w:val="FieldText"/>
      </w:pPr>
      <w:r>
        <w:separator/>
      </w:r>
    </w:p>
  </w:endnote>
  <w:endnote w:type="continuationSeparator" w:id="1">
    <w:p w:rsidR="006C0489" w:rsidRDefault="006C0489" w:rsidP="00CF3696">
      <w:pPr>
        <w:pStyle w:val="FieldText"/>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367" w:rsidRPr="006763DA" w:rsidRDefault="00527367">
    <w:pPr>
      <w:pStyle w:val="Footer"/>
      <w:rPr>
        <w:i w:val="0"/>
        <w:iCs w:val="0"/>
      </w:rPr>
    </w:pPr>
    <w:r w:rsidRPr="006763DA">
      <w:rPr>
        <w:i w:val="0"/>
        <w:iCs w:val="0"/>
      </w:rPr>
      <w:t xml:space="preserve">Page </w:t>
    </w:r>
    <w:r w:rsidR="00B43555" w:rsidRPr="006763DA">
      <w:rPr>
        <w:b/>
        <w:bCs/>
        <w:i w:val="0"/>
        <w:iCs w:val="0"/>
      </w:rPr>
      <w:fldChar w:fldCharType="begin"/>
    </w:r>
    <w:r w:rsidRPr="006763DA">
      <w:rPr>
        <w:b/>
        <w:bCs/>
        <w:i w:val="0"/>
        <w:iCs w:val="0"/>
      </w:rPr>
      <w:instrText xml:space="preserve"> PAGE </w:instrText>
    </w:r>
    <w:r w:rsidR="00B43555" w:rsidRPr="006763DA">
      <w:rPr>
        <w:b/>
        <w:bCs/>
        <w:i w:val="0"/>
        <w:iCs w:val="0"/>
      </w:rPr>
      <w:fldChar w:fldCharType="separate"/>
    </w:r>
    <w:r w:rsidR="00F73B89">
      <w:rPr>
        <w:b/>
        <w:bCs/>
        <w:i w:val="0"/>
        <w:iCs w:val="0"/>
        <w:noProof/>
      </w:rPr>
      <w:t>2</w:t>
    </w:r>
    <w:r w:rsidR="00B43555" w:rsidRPr="006763DA">
      <w:rPr>
        <w:b/>
        <w:bCs/>
        <w:i w:val="0"/>
        <w:iCs w:val="0"/>
      </w:rPr>
      <w:fldChar w:fldCharType="end"/>
    </w:r>
    <w:r w:rsidRPr="006763DA">
      <w:rPr>
        <w:i w:val="0"/>
        <w:iCs w:val="0"/>
      </w:rPr>
      <w:t xml:space="preserve"> of </w:t>
    </w:r>
    <w:r w:rsidR="00B43555" w:rsidRPr="006763DA">
      <w:rPr>
        <w:b/>
        <w:bCs/>
        <w:i w:val="0"/>
        <w:iCs w:val="0"/>
      </w:rPr>
      <w:fldChar w:fldCharType="begin"/>
    </w:r>
    <w:r w:rsidRPr="006763DA">
      <w:rPr>
        <w:b/>
        <w:bCs/>
        <w:i w:val="0"/>
        <w:iCs w:val="0"/>
      </w:rPr>
      <w:instrText xml:space="preserve"> NUMPAGES  </w:instrText>
    </w:r>
    <w:r w:rsidR="00B43555" w:rsidRPr="006763DA">
      <w:rPr>
        <w:b/>
        <w:bCs/>
        <w:i w:val="0"/>
        <w:iCs w:val="0"/>
      </w:rPr>
      <w:fldChar w:fldCharType="separate"/>
    </w:r>
    <w:r w:rsidR="00F73B89">
      <w:rPr>
        <w:b/>
        <w:bCs/>
        <w:i w:val="0"/>
        <w:iCs w:val="0"/>
        <w:noProof/>
      </w:rPr>
      <w:t>3</w:t>
    </w:r>
    <w:r w:rsidR="00B43555" w:rsidRPr="006763DA">
      <w:rPr>
        <w:b/>
        <w:bCs/>
        <w:i w:val="0"/>
        <w:iCs w:val="0"/>
      </w:rPr>
      <w:fldChar w:fldCharType="end"/>
    </w:r>
  </w:p>
  <w:p w:rsidR="00527367" w:rsidRDefault="005273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0489" w:rsidRDefault="006C0489" w:rsidP="00CF3696">
      <w:pPr>
        <w:pStyle w:val="FieldText"/>
      </w:pPr>
      <w:r>
        <w:separator/>
      </w:r>
    </w:p>
  </w:footnote>
  <w:footnote w:type="continuationSeparator" w:id="1">
    <w:p w:rsidR="006C0489" w:rsidRDefault="006C0489" w:rsidP="00CF3696">
      <w:pPr>
        <w:pStyle w:val="FieldText"/>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367" w:rsidRDefault="00B4355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34182" o:spid="_x0000_s2049" type="#_x0000_t136" style="position:absolute;margin-left:0;margin-top:0;width:534.65pt;height:267.3pt;rotation:315;z-index:-251658752;mso-position-horizontal:center;mso-position-horizontal-relative:margin;mso-position-vertical:center;mso-position-vertical-relative:margin" o:allowincell="f" fillcolor="silver" stroked="f">
          <v:fill opacity=".5"/>
          <v:textpath style="font-family:&quot;Tahoma&quot;;font-size:1pt" string="EPFO"/>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7BFE22B0"/>
    <w:lvl w:ilvl="0">
      <w:start w:val="1"/>
      <w:numFmt w:val="decimal"/>
      <w:lvlText w:val="%1."/>
      <w:lvlJc w:val="left"/>
      <w:pPr>
        <w:tabs>
          <w:tab w:val="num" w:pos="1800"/>
        </w:tabs>
        <w:ind w:left="1800" w:hanging="360"/>
      </w:pPr>
    </w:lvl>
  </w:abstractNum>
  <w:abstractNum w:abstractNumId="1">
    <w:nsid w:val="FFFFFF7D"/>
    <w:multiLevelType w:val="singleLevel"/>
    <w:tmpl w:val="581C84E8"/>
    <w:lvl w:ilvl="0">
      <w:start w:val="1"/>
      <w:numFmt w:val="decimal"/>
      <w:lvlText w:val="%1."/>
      <w:lvlJc w:val="left"/>
      <w:pPr>
        <w:tabs>
          <w:tab w:val="num" w:pos="1440"/>
        </w:tabs>
        <w:ind w:left="1440" w:hanging="360"/>
      </w:pPr>
    </w:lvl>
  </w:abstractNum>
  <w:abstractNum w:abstractNumId="2">
    <w:nsid w:val="FFFFFF7E"/>
    <w:multiLevelType w:val="singleLevel"/>
    <w:tmpl w:val="A760B910"/>
    <w:lvl w:ilvl="0">
      <w:start w:val="1"/>
      <w:numFmt w:val="decimal"/>
      <w:lvlText w:val="%1."/>
      <w:lvlJc w:val="left"/>
      <w:pPr>
        <w:tabs>
          <w:tab w:val="num" w:pos="1080"/>
        </w:tabs>
        <w:ind w:left="1080" w:hanging="360"/>
      </w:pPr>
    </w:lvl>
  </w:abstractNum>
  <w:abstractNum w:abstractNumId="3">
    <w:nsid w:val="FFFFFF7F"/>
    <w:multiLevelType w:val="singleLevel"/>
    <w:tmpl w:val="B33C8D22"/>
    <w:lvl w:ilvl="0">
      <w:start w:val="1"/>
      <w:numFmt w:val="decimal"/>
      <w:lvlText w:val="%1."/>
      <w:lvlJc w:val="left"/>
      <w:pPr>
        <w:tabs>
          <w:tab w:val="num" w:pos="720"/>
        </w:tabs>
        <w:ind w:left="720" w:hanging="360"/>
      </w:pPr>
    </w:lvl>
  </w:abstractNum>
  <w:abstractNum w:abstractNumId="4">
    <w:nsid w:val="FFFFFF80"/>
    <w:multiLevelType w:val="singleLevel"/>
    <w:tmpl w:val="403E1BE0"/>
    <w:lvl w:ilvl="0">
      <w:start w:val="1"/>
      <w:numFmt w:val="bullet"/>
      <w:lvlText w:val=""/>
      <w:lvlJc w:val="left"/>
      <w:pPr>
        <w:tabs>
          <w:tab w:val="num" w:pos="1800"/>
        </w:tabs>
        <w:ind w:left="1800" w:hanging="360"/>
      </w:pPr>
      <w:rPr>
        <w:rFonts w:ascii="Symbol" w:hAnsi="Symbol" w:cs="Symbol" w:hint="default"/>
      </w:rPr>
    </w:lvl>
  </w:abstractNum>
  <w:abstractNum w:abstractNumId="5">
    <w:nsid w:val="FFFFFF81"/>
    <w:multiLevelType w:val="singleLevel"/>
    <w:tmpl w:val="F07456B8"/>
    <w:lvl w:ilvl="0">
      <w:start w:val="1"/>
      <w:numFmt w:val="bullet"/>
      <w:lvlText w:val=""/>
      <w:lvlJc w:val="left"/>
      <w:pPr>
        <w:tabs>
          <w:tab w:val="num" w:pos="1440"/>
        </w:tabs>
        <w:ind w:left="1440" w:hanging="360"/>
      </w:pPr>
      <w:rPr>
        <w:rFonts w:ascii="Symbol" w:hAnsi="Symbol" w:cs="Symbol" w:hint="default"/>
      </w:rPr>
    </w:lvl>
  </w:abstractNum>
  <w:abstractNum w:abstractNumId="6">
    <w:nsid w:val="FFFFFF82"/>
    <w:multiLevelType w:val="singleLevel"/>
    <w:tmpl w:val="597664C4"/>
    <w:lvl w:ilvl="0">
      <w:start w:val="1"/>
      <w:numFmt w:val="bullet"/>
      <w:lvlText w:val=""/>
      <w:lvlJc w:val="left"/>
      <w:pPr>
        <w:tabs>
          <w:tab w:val="num" w:pos="1080"/>
        </w:tabs>
        <w:ind w:left="1080" w:hanging="360"/>
      </w:pPr>
      <w:rPr>
        <w:rFonts w:ascii="Symbol" w:hAnsi="Symbol" w:cs="Symbol" w:hint="default"/>
      </w:rPr>
    </w:lvl>
  </w:abstractNum>
  <w:abstractNum w:abstractNumId="7">
    <w:nsid w:val="FFFFFF83"/>
    <w:multiLevelType w:val="singleLevel"/>
    <w:tmpl w:val="014C35C0"/>
    <w:lvl w:ilvl="0">
      <w:start w:val="1"/>
      <w:numFmt w:val="bullet"/>
      <w:lvlText w:val=""/>
      <w:lvlJc w:val="left"/>
      <w:pPr>
        <w:tabs>
          <w:tab w:val="num" w:pos="720"/>
        </w:tabs>
        <w:ind w:left="720" w:hanging="360"/>
      </w:pPr>
      <w:rPr>
        <w:rFonts w:ascii="Symbol" w:hAnsi="Symbol" w:cs="Symbol" w:hint="default"/>
      </w:rPr>
    </w:lvl>
  </w:abstractNum>
  <w:abstractNum w:abstractNumId="8">
    <w:nsid w:val="FFFFFF88"/>
    <w:multiLevelType w:val="singleLevel"/>
    <w:tmpl w:val="EE54A73E"/>
    <w:lvl w:ilvl="0">
      <w:start w:val="1"/>
      <w:numFmt w:val="decimal"/>
      <w:lvlText w:val="%1."/>
      <w:lvlJc w:val="left"/>
      <w:pPr>
        <w:tabs>
          <w:tab w:val="num" w:pos="360"/>
        </w:tabs>
        <w:ind w:left="360" w:hanging="360"/>
      </w:pPr>
    </w:lvl>
  </w:abstractNum>
  <w:abstractNum w:abstractNumId="9">
    <w:nsid w:val="FFFFFF89"/>
    <w:multiLevelType w:val="singleLevel"/>
    <w:tmpl w:val="55CE38B4"/>
    <w:lvl w:ilvl="0">
      <w:start w:val="1"/>
      <w:numFmt w:val="bullet"/>
      <w:lvlText w:val=""/>
      <w:lvlJc w:val="left"/>
      <w:pPr>
        <w:tabs>
          <w:tab w:val="num" w:pos="360"/>
        </w:tabs>
        <w:ind w:left="360" w:hanging="360"/>
      </w:pPr>
      <w:rPr>
        <w:rFonts w:ascii="Symbol" w:hAnsi="Symbol" w:cs="Symbol" w:hint="default"/>
      </w:rPr>
    </w:lvl>
  </w:abstractNum>
  <w:abstractNum w:abstractNumId="10">
    <w:nsid w:val="0051427C"/>
    <w:multiLevelType w:val="hybridMultilevel"/>
    <w:tmpl w:val="D9284E70"/>
    <w:lvl w:ilvl="0" w:tplc="04090011">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053C0084"/>
    <w:multiLevelType w:val="hybridMultilevel"/>
    <w:tmpl w:val="5F54942A"/>
    <w:lvl w:ilvl="0" w:tplc="A7E0C03E">
      <w:start w:val="1"/>
      <w:numFmt w:val="decimal"/>
      <w:lvlText w:val="%1)"/>
      <w:lvlJc w:val="left"/>
      <w:pPr>
        <w:ind w:left="720" w:hanging="360"/>
      </w:pPr>
      <w:rPr>
        <w:rFonts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nsid w:val="0FBE2786"/>
    <w:multiLevelType w:val="hybridMultilevel"/>
    <w:tmpl w:val="5F54942A"/>
    <w:lvl w:ilvl="0" w:tplc="A7E0C03E">
      <w:start w:val="1"/>
      <w:numFmt w:val="decimal"/>
      <w:lvlText w:val="%1)"/>
      <w:lvlJc w:val="left"/>
      <w:pPr>
        <w:ind w:left="720" w:hanging="360"/>
      </w:pPr>
      <w:rPr>
        <w:rFonts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nsid w:val="14D613E6"/>
    <w:multiLevelType w:val="hybridMultilevel"/>
    <w:tmpl w:val="F872E44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23687E94"/>
    <w:multiLevelType w:val="hybridMultilevel"/>
    <w:tmpl w:val="080294A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245E6B3B"/>
    <w:multiLevelType w:val="hybridMultilevel"/>
    <w:tmpl w:val="D61EDC0A"/>
    <w:lvl w:ilvl="0" w:tplc="AD6A328E">
      <w:start w:val="1"/>
      <w:numFmt w:val="decimal"/>
      <w:lvlText w:val="%1)"/>
      <w:lvlJc w:val="left"/>
      <w:pPr>
        <w:ind w:left="720" w:hanging="360"/>
      </w:pPr>
      <w:rPr>
        <w:rFonts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nsid w:val="25B374E1"/>
    <w:multiLevelType w:val="hybridMultilevel"/>
    <w:tmpl w:val="D9284E70"/>
    <w:lvl w:ilvl="0" w:tplc="04090011">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26694CF7"/>
    <w:multiLevelType w:val="hybridMultilevel"/>
    <w:tmpl w:val="5F54942A"/>
    <w:lvl w:ilvl="0" w:tplc="A7E0C03E">
      <w:start w:val="1"/>
      <w:numFmt w:val="decimal"/>
      <w:lvlText w:val="%1)"/>
      <w:lvlJc w:val="left"/>
      <w:pPr>
        <w:ind w:left="720" w:hanging="360"/>
      </w:pPr>
      <w:rPr>
        <w:rFonts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nsid w:val="29031487"/>
    <w:multiLevelType w:val="hybridMultilevel"/>
    <w:tmpl w:val="59D477B6"/>
    <w:lvl w:ilvl="0" w:tplc="E1F64B00">
      <w:start w:val="1"/>
      <w:numFmt w:val="bullet"/>
      <w:lvlText w:val="□"/>
      <w:lvlJc w:val="left"/>
      <w:pPr>
        <w:ind w:left="1080" w:hanging="720"/>
      </w:pPr>
      <w:rPr>
        <w:rFonts w:ascii="Courier New" w:hAnsi="Courier New" w:cs="Courier New"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2CDA569A"/>
    <w:multiLevelType w:val="hybridMultilevel"/>
    <w:tmpl w:val="86BAF5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34851945"/>
    <w:multiLevelType w:val="hybridMultilevel"/>
    <w:tmpl w:val="92705EE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37016AA2"/>
    <w:multiLevelType w:val="hybridMultilevel"/>
    <w:tmpl w:val="C7E8A2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FEA354B"/>
    <w:multiLevelType w:val="hybridMultilevel"/>
    <w:tmpl w:val="5F54942A"/>
    <w:lvl w:ilvl="0" w:tplc="A7E0C03E">
      <w:start w:val="1"/>
      <w:numFmt w:val="decimal"/>
      <w:lvlText w:val="%1)"/>
      <w:lvlJc w:val="left"/>
      <w:pPr>
        <w:ind w:left="720" w:hanging="360"/>
      </w:pPr>
      <w:rPr>
        <w:rFonts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nsid w:val="45132776"/>
    <w:multiLevelType w:val="hybridMultilevel"/>
    <w:tmpl w:val="C7E8A2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76355FE"/>
    <w:multiLevelType w:val="hybridMultilevel"/>
    <w:tmpl w:val="6DD4DD34"/>
    <w:lvl w:ilvl="0" w:tplc="E1F64B00">
      <w:start w:val="1"/>
      <w:numFmt w:val="bullet"/>
      <w:lvlText w:val="□"/>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cs="Wingdings" w:hint="default"/>
      </w:rPr>
    </w:lvl>
    <w:lvl w:ilvl="3" w:tplc="40090001">
      <w:start w:val="1"/>
      <w:numFmt w:val="bullet"/>
      <w:lvlText w:val=""/>
      <w:lvlJc w:val="left"/>
      <w:pPr>
        <w:ind w:left="4320" w:hanging="360"/>
      </w:pPr>
      <w:rPr>
        <w:rFonts w:ascii="Symbol" w:hAnsi="Symbol" w:cs="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cs="Wingdings" w:hint="default"/>
      </w:rPr>
    </w:lvl>
    <w:lvl w:ilvl="6" w:tplc="40090001">
      <w:start w:val="1"/>
      <w:numFmt w:val="bullet"/>
      <w:lvlText w:val=""/>
      <w:lvlJc w:val="left"/>
      <w:pPr>
        <w:ind w:left="6480" w:hanging="360"/>
      </w:pPr>
      <w:rPr>
        <w:rFonts w:ascii="Symbol" w:hAnsi="Symbol" w:cs="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cs="Wingdings" w:hint="default"/>
      </w:rPr>
    </w:lvl>
  </w:abstractNum>
  <w:abstractNum w:abstractNumId="25">
    <w:nsid w:val="54A758BB"/>
    <w:multiLevelType w:val="hybridMultilevel"/>
    <w:tmpl w:val="D9284E70"/>
    <w:lvl w:ilvl="0" w:tplc="04090011">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5DDD2680"/>
    <w:multiLevelType w:val="hybridMultilevel"/>
    <w:tmpl w:val="A24A87A2"/>
    <w:lvl w:ilvl="0" w:tplc="40090001">
      <w:start w:val="1"/>
      <w:numFmt w:val="bullet"/>
      <w:lvlText w:val=""/>
      <w:lvlJc w:val="left"/>
      <w:pPr>
        <w:ind w:left="2160" w:hanging="360"/>
      </w:pPr>
      <w:rPr>
        <w:rFonts w:ascii="Symbol" w:hAnsi="Symbol" w:cs="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cs="Wingdings" w:hint="default"/>
      </w:rPr>
    </w:lvl>
    <w:lvl w:ilvl="3" w:tplc="40090001">
      <w:start w:val="1"/>
      <w:numFmt w:val="bullet"/>
      <w:lvlText w:val=""/>
      <w:lvlJc w:val="left"/>
      <w:pPr>
        <w:ind w:left="4320" w:hanging="360"/>
      </w:pPr>
      <w:rPr>
        <w:rFonts w:ascii="Symbol" w:hAnsi="Symbol" w:cs="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cs="Wingdings" w:hint="default"/>
      </w:rPr>
    </w:lvl>
    <w:lvl w:ilvl="6" w:tplc="40090001">
      <w:start w:val="1"/>
      <w:numFmt w:val="bullet"/>
      <w:lvlText w:val=""/>
      <w:lvlJc w:val="left"/>
      <w:pPr>
        <w:ind w:left="6480" w:hanging="360"/>
      </w:pPr>
      <w:rPr>
        <w:rFonts w:ascii="Symbol" w:hAnsi="Symbol" w:cs="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cs="Wingdings" w:hint="default"/>
      </w:rPr>
    </w:lvl>
  </w:abstractNum>
  <w:abstractNum w:abstractNumId="27">
    <w:nsid w:val="6612010F"/>
    <w:multiLevelType w:val="hybridMultilevel"/>
    <w:tmpl w:val="E29285B6"/>
    <w:lvl w:ilvl="0" w:tplc="3A10CBE0">
      <w:start w:val="1"/>
      <w:numFmt w:val="upperLetter"/>
      <w:lvlText w:val="%1."/>
      <w:lvlJc w:val="left"/>
      <w:pPr>
        <w:ind w:left="1080" w:hanging="360"/>
      </w:pPr>
      <w:rPr>
        <w:rFonts w:ascii="Tahoma" w:eastAsia="Times New Roman" w:hAnsi="Tahoma"/>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nsid w:val="66E51DF9"/>
    <w:multiLevelType w:val="hybridMultilevel"/>
    <w:tmpl w:val="736EA92A"/>
    <w:lvl w:ilvl="0" w:tplc="35FEC9FA">
      <w:start w:val="1"/>
      <w:numFmt w:val="decimal"/>
      <w:lvlText w:val="%1)"/>
      <w:lvlJc w:val="left"/>
      <w:pPr>
        <w:ind w:left="720" w:hanging="360"/>
      </w:pPr>
      <w:rPr>
        <w:rFonts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nsid w:val="6DFF280F"/>
    <w:multiLevelType w:val="hybridMultilevel"/>
    <w:tmpl w:val="2C369C92"/>
    <w:lvl w:ilvl="0" w:tplc="40090015">
      <w:start w:val="1"/>
      <w:numFmt w:val="upperLetter"/>
      <w:lvlText w:val="%1."/>
      <w:lvlJc w:val="left"/>
      <w:pPr>
        <w:ind w:left="1440" w:hanging="10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7D420E4B"/>
    <w:multiLevelType w:val="hybridMultilevel"/>
    <w:tmpl w:val="17BCDE94"/>
    <w:lvl w:ilvl="0" w:tplc="40090001">
      <w:start w:val="1"/>
      <w:numFmt w:val="bullet"/>
      <w:lvlText w:val=""/>
      <w:lvlJc w:val="left"/>
      <w:pPr>
        <w:ind w:left="2160" w:hanging="360"/>
      </w:pPr>
      <w:rPr>
        <w:rFonts w:ascii="Symbol" w:hAnsi="Symbol" w:cs="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cs="Wingdings" w:hint="default"/>
      </w:rPr>
    </w:lvl>
    <w:lvl w:ilvl="3" w:tplc="40090001">
      <w:start w:val="1"/>
      <w:numFmt w:val="bullet"/>
      <w:lvlText w:val=""/>
      <w:lvlJc w:val="left"/>
      <w:pPr>
        <w:ind w:left="4320" w:hanging="360"/>
      </w:pPr>
      <w:rPr>
        <w:rFonts w:ascii="Symbol" w:hAnsi="Symbol" w:cs="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cs="Wingdings" w:hint="default"/>
      </w:rPr>
    </w:lvl>
    <w:lvl w:ilvl="6" w:tplc="40090001">
      <w:start w:val="1"/>
      <w:numFmt w:val="bullet"/>
      <w:lvlText w:val=""/>
      <w:lvlJc w:val="left"/>
      <w:pPr>
        <w:ind w:left="6480" w:hanging="360"/>
      </w:pPr>
      <w:rPr>
        <w:rFonts w:ascii="Symbol" w:hAnsi="Symbol" w:cs="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cs="Wingdings" w:hint="default"/>
      </w:rPr>
    </w:lvl>
  </w:abstractNum>
  <w:abstractNum w:abstractNumId="31">
    <w:nsid w:val="7FA952E1"/>
    <w:multiLevelType w:val="hybridMultilevel"/>
    <w:tmpl w:val="D9284E70"/>
    <w:lvl w:ilvl="0" w:tplc="04090011">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4"/>
  </w:num>
  <w:num w:numId="13">
    <w:abstractNumId w:val="27"/>
  </w:num>
  <w:num w:numId="14">
    <w:abstractNumId w:val="19"/>
  </w:num>
  <w:num w:numId="15">
    <w:abstractNumId w:val="29"/>
  </w:num>
  <w:num w:numId="16">
    <w:abstractNumId w:val="18"/>
  </w:num>
  <w:num w:numId="17">
    <w:abstractNumId w:val="24"/>
  </w:num>
  <w:num w:numId="18">
    <w:abstractNumId w:val="15"/>
  </w:num>
  <w:num w:numId="19">
    <w:abstractNumId w:val="26"/>
  </w:num>
  <w:num w:numId="20">
    <w:abstractNumId w:val="30"/>
  </w:num>
  <w:num w:numId="21">
    <w:abstractNumId w:val="17"/>
  </w:num>
  <w:num w:numId="22">
    <w:abstractNumId w:val="12"/>
  </w:num>
  <w:num w:numId="23">
    <w:abstractNumId w:val="31"/>
  </w:num>
  <w:num w:numId="24">
    <w:abstractNumId w:val="21"/>
  </w:num>
  <w:num w:numId="25">
    <w:abstractNumId w:val="11"/>
  </w:num>
  <w:num w:numId="26">
    <w:abstractNumId w:val="22"/>
  </w:num>
  <w:num w:numId="27">
    <w:abstractNumId w:val="16"/>
  </w:num>
  <w:num w:numId="28">
    <w:abstractNumId w:val="10"/>
  </w:num>
  <w:num w:numId="29">
    <w:abstractNumId w:val="25"/>
  </w:num>
  <w:num w:numId="30">
    <w:abstractNumId w:val="23"/>
  </w:num>
  <w:num w:numId="31">
    <w:abstractNumId w:val="13"/>
  </w:num>
  <w:num w:numId="32">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defaultTabStop w:val="720"/>
  <w:doNotHyphenateCaps/>
  <w:noPunctuationKerning/>
  <w:characterSpacingControl w:val="doNotCompress"/>
  <w:doNotValidateAgainstSchema/>
  <w:doNotDemarcateInvalidXml/>
  <w:hdrShapeDefaults>
    <o:shapedefaults v:ext="edit" spidmax="10242"/>
    <o:shapelayout v:ext="edit">
      <o:idmap v:ext="edit" data="2"/>
    </o:shapelayout>
  </w:hdrShapeDefaults>
  <w:footnotePr>
    <w:footnote w:id="0"/>
    <w:footnote w:id="1"/>
  </w:footnotePr>
  <w:endnotePr>
    <w:endnote w:id="0"/>
    <w:endnote w:id="1"/>
  </w:endnotePr>
  <w:compat/>
  <w:rsids>
    <w:rsidRoot w:val="00D63D32"/>
    <w:rsid w:val="00002BAA"/>
    <w:rsid w:val="000071F7"/>
    <w:rsid w:val="00010B00"/>
    <w:rsid w:val="00011476"/>
    <w:rsid w:val="0002798A"/>
    <w:rsid w:val="00040757"/>
    <w:rsid w:val="00040802"/>
    <w:rsid w:val="00052A61"/>
    <w:rsid w:val="00061909"/>
    <w:rsid w:val="0006190A"/>
    <w:rsid w:val="00062F23"/>
    <w:rsid w:val="00075FED"/>
    <w:rsid w:val="00083002"/>
    <w:rsid w:val="00087B85"/>
    <w:rsid w:val="00091650"/>
    <w:rsid w:val="0009172B"/>
    <w:rsid w:val="0009488A"/>
    <w:rsid w:val="0009494E"/>
    <w:rsid w:val="000A01F1"/>
    <w:rsid w:val="000A4E10"/>
    <w:rsid w:val="000B1180"/>
    <w:rsid w:val="000C1163"/>
    <w:rsid w:val="000C750A"/>
    <w:rsid w:val="000C797A"/>
    <w:rsid w:val="000D2539"/>
    <w:rsid w:val="000D2BB8"/>
    <w:rsid w:val="000F2DF4"/>
    <w:rsid w:val="000F6783"/>
    <w:rsid w:val="00101104"/>
    <w:rsid w:val="00103D4D"/>
    <w:rsid w:val="00117B50"/>
    <w:rsid w:val="00120C95"/>
    <w:rsid w:val="00131292"/>
    <w:rsid w:val="0013669C"/>
    <w:rsid w:val="0014663E"/>
    <w:rsid w:val="001573D2"/>
    <w:rsid w:val="001637A5"/>
    <w:rsid w:val="00164EFC"/>
    <w:rsid w:val="00180664"/>
    <w:rsid w:val="00183314"/>
    <w:rsid w:val="001842A8"/>
    <w:rsid w:val="001903F7"/>
    <w:rsid w:val="0019395E"/>
    <w:rsid w:val="00197314"/>
    <w:rsid w:val="001B2359"/>
    <w:rsid w:val="001B536E"/>
    <w:rsid w:val="001D6B76"/>
    <w:rsid w:val="001E1AC5"/>
    <w:rsid w:val="001E7D0B"/>
    <w:rsid w:val="001F254C"/>
    <w:rsid w:val="00203E0F"/>
    <w:rsid w:val="00211828"/>
    <w:rsid w:val="00223A06"/>
    <w:rsid w:val="00230437"/>
    <w:rsid w:val="0023500E"/>
    <w:rsid w:val="00250014"/>
    <w:rsid w:val="00272A03"/>
    <w:rsid w:val="00274391"/>
    <w:rsid w:val="00275BB5"/>
    <w:rsid w:val="00277723"/>
    <w:rsid w:val="0028209D"/>
    <w:rsid w:val="00286F6A"/>
    <w:rsid w:val="00291C8C"/>
    <w:rsid w:val="002A1ECE"/>
    <w:rsid w:val="002A2510"/>
    <w:rsid w:val="002A6FA9"/>
    <w:rsid w:val="002B4D1D"/>
    <w:rsid w:val="002C0577"/>
    <w:rsid w:val="002C10B1"/>
    <w:rsid w:val="002D222A"/>
    <w:rsid w:val="002D47A7"/>
    <w:rsid w:val="002E2C96"/>
    <w:rsid w:val="002E2FB3"/>
    <w:rsid w:val="0030602F"/>
    <w:rsid w:val="003076FD"/>
    <w:rsid w:val="00313556"/>
    <w:rsid w:val="00317005"/>
    <w:rsid w:val="00325227"/>
    <w:rsid w:val="00330581"/>
    <w:rsid w:val="00335259"/>
    <w:rsid w:val="0033679D"/>
    <w:rsid w:val="00344B69"/>
    <w:rsid w:val="0036215B"/>
    <w:rsid w:val="00363872"/>
    <w:rsid w:val="003659AF"/>
    <w:rsid w:val="003726AA"/>
    <w:rsid w:val="0038062D"/>
    <w:rsid w:val="00385B60"/>
    <w:rsid w:val="003929F1"/>
    <w:rsid w:val="003A0022"/>
    <w:rsid w:val="003A1B63"/>
    <w:rsid w:val="003A41A1"/>
    <w:rsid w:val="003A4675"/>
    <w:rsid w:val="003B0083"/>
    <w:rsid w:val="003B1DAC"/>
    <w:rsid w:val="003B2326"/>
    <w:rsid w:val="003E62F5"/>
    <w:rsid w:val="00400251"/>
    <w:rsid w:val="00404D15"/>
    <w:rsid w:val="00405555"/>
    <w:rsid w:val="0040669E"/>
    <w:rsid w:val="00413AF4"/>
    <w:rsid w:val="00416EF1"/>
    <w:rsid w:val="00424EDB"/>
    <w:rsid w:val="004277F6"/>
    <w:rsid w:val="0043284B"/>
    <w:rsid w:val="00437ED0"/>
    <w:rsid w:val="00440CD8"/>
    <w:rsid w:val="00443837"/>
    <w:rsid w:val="00445487"/>
    <w:rsid w:val="00447DAA"/>
    <w:rsid w:val="00450F66"/>
    <w:rsid w:val="00461739"/>
    <w:rsid w:val="00467865"/>
    <w:rsid w:val="00470190"/>
    <w:rsid w:val="0048685F"/>
    <w:rsid w:val="004A1437"/>
    <w:rsid w:val="004A216D"/>
    <w:rsid w:val="004A4198"/>
    <w:rsid w:val="004A54EA"/>
    <w:rsid w:val="004B0578"/>
    <w:rsid w:val="004B22D4"/>
    <w:rsid w:val="004B2F7B"/>
    <w:rsid w:val="004B3B50"/>
    <w:rsid w:val="004C1A50"/>
    <w:rsid w:val="004D0805"/>
    <w:rsid w:val="004E2BEC"/>
    <w:rsid w:val="004E34C6"/>
    <w:rsid w:val="004F62AD"/>
    <w:rsid w:val="004F732B"/>
    <w:rsid w:val="00501AE8"/>
    <w:rsid w:val="005027F3"/>
    <w:rsid w:val="00504B65"/>
    <w:rsid w:val="005114CE"/>
    <w:rsid w:val="00516A23"/>
    <w:rsid w:val="00517C17"/>
    <w:rsid w:val="0052122B"/>
    <w:rsid w:val="00526EAC"/>
    <w:rsid w:val="00527367"/>
    <w:rsid w:val="00541DFD"/>
    <w:rsid w:val="00547843"/>
    <w:rsid w:val="005557F6"/>
    <w:rsid w:val="00563778"/>
    <w:rsid w:val="00571F35"/>
    <w:rsid w:val="0057797F"/>
    <w:rsid w:val="0058291F"/>
    <w:rsid w:val="00591C97"/>
    <w:rsid w:val="005924A1"/>
    <w:rsid w:val="005A04C0"/>
    <w:rsid w:val="005B4AE2"/>
    <w:rsid w:val="005B62B5"/>
    <w:rsid w:val="005E5450"/>
    <w:rsid w:val="005E63CC"/>
    <w:rsid w:val="005F5144"/>
    <w:rsid w:val="005F5D3E"/>
    <w:rsid w:val="005F6E87"/>
    <w:rsid w:val="00605FC8"/>
    <w:rsid w:val="0060763D"/>
    <w:rsid w:val="00607FED"/>
    <w:rsid w:val="00612672"/>
    <w:rsid w:val="00612DCB"/>
    <w:rsid w:val="00613129"/>
    <w:rsid w:val="00617C65"/>
    <w:rsid w:val="00624972"/>
    <w:rsid w:val="00624FB3"/>
    <w:rsid w:val="0063191F"/>
    <w:rsid w:val="0063459A"/>
    <w:rsid w:val="00636E15"/>
    <w:rsid w:val="0066126B"/>
    <w:rsid w:val="00671EA6"/>
    <w:rsid w:val="006763DA"/>
    <w:rsid w:val="00682C69"/>
    <w:rsid w:val="006836F3"/>
    <w:rsid w:val="00693720"/>
    <w:rsid w:val="0069658E"/>
    <w:rsid w:val="006A5BA7"/>
    <w:rsid w:val="006A7496"/>
    <w:rsid w:val="006B279E"/>
    <w:rsid w:val="006C0489"/>
    <w:rsid w:val="006D2635"/>
    <w:rsid w:val="006D779C"/>
    <w:rsid w:val="006D77C1"/>
    <w:rsid w:val="006D7A68"/>
    <w:rsid w:val="006E4F63"/>
    <w:rsid w:val="006E729E"/>
    <w:rsid w:val="006F402E"/>
    <w:rsid w:val="00716A00"/>
    <w:rsid w:val="0072108F"/>
    <w:rsid w:val="00722A00"/>
    <w:rsid w:val="00725A7E"/>
    <w:rsid w:val="007325A9"/>
    <w:rsid w:val="00735499"/>
    <w:rsid w:val="00735C4C"/>
    <w:rsid w:val="007475D4"/>
    <w:rsid w:val="0075451A"/>
    <w:rsid w:val="007602AC"/>
    <w:rsid w:val="0076742A"/>
    <w:rsid w:val="00772DEC"/>
    <w:rsid w:val="00772F70"/>
    <w:rsid w:val="0077433F"/>
    <w:rsid w:val="00774B67"/>
    <w:rsid w:val="00777672"/>
    <w:rsid w:val="00786E50"/>
    <w:rsid w:val="007915CA"/>
    <w:rsid w:val="00793AC6"/>
    <w:rsid w:val="007A71DE"/>
    <w:rsid w:val="007B199B"/>
    <w:rsid w:val="007B6119"/>
    <w:rsid w:val="007C1DA0"/>
    <w:rsid w:val="007C3544"/>
    <w:rsid w:val="007C71B8"/>
    <w:rsid w:val="007D7568"/>
    <w:rsid w:val="007E2A15"/>
    <w:rsid w:val="007E31B1"/>
    <w:rsid w:val="007E56C4"/>
    <w:rsid w:val="007F3D5B"/>
    <w:rsid w:val="008107D6"/>
    <w:rsid w:val="008179A7"/>
    <w:rsid w:val="00841645"/>
    <w:rsid w:val="00842C0F"/>
    <w:rsid w:val="00845831"/>
    <w:rsid w:val="00850A1F"/>
    <w:rsid w:val="008525DD"/>
    <w:rsid w:val="00852EC6"/>
    <w:rsid w:val="0087283C"/>
    <w:rsid w:val="008753A7"/>
    <w:rsid w:val="00887109"/>
    <w:rsid w:val="0088782D"/>
    <w:rsid w:val="008A34D9"/>
    <w:rsid w:val="008B3A5E"/>
    <w:rsid w:val="008B509A"/>
    <w:rsid w:val="008B7081"/>
    <w:rsid w:val="008C4670"/>
    <w:rsid w:val="008C66A5"/>
    <w:rsid w:val="008D0408"/>
    <w:rsid w:val="008D2876"/>
    <w:rsid w:val="008D7A67"/>
    <w:rsid w:val="008E3534"/>
    <w:rsid w:val="008E3567"/>
    <w:rsid w:val="008F203E"/>
    <w:rsid w:val="008F2F8A"/>
    <w:rsid w:val="008F5BCD"/>
    <w:rsid w:val="0090154B"/>
    <w:rsid w:val="00902964"/>
    <w:rsid w:val="00906531"/>
    <w:rsid w:val="00920507"/>
    <w:rsid w:val="00933455"/>
    <w:rsid w:val="009359F2"/>
    <w:rsid w:val="00935B4A"/>
    <w:rsid w:val="00944A4C"/>
    <w:rsid w:val="0094790F"/>
    <w:rsid w:val="009662C5"/>
    <w:rsid w:val="00966B90"/>
    <w:rsid w:val="009737B7"/>
    <w:rsid w:val="009802C4"/>
    <w:rsid w:val="009976D9"/>
    <w:rsid w:val="00997A3E"/>
    <w:rsid w:val="009A12D5"/>
    <w:rsid w:val="009A31C7"/>
    <w:rsid w:val="009A3766"/>
    <w:rsid w:val="009A4EA3"/>
    <w:rsid w:val="009A55DC"/>
    <w:rsid w:val="009A5B6B"/>
    <w:rsid w:val="009A6B7B"/>
    <w:rsid w:val="009B6CC9"/>
    <w:rsid w:val="009C220D"/>
    <w:rsid w:val="009C72F7"/>
    <w:rsid w:val="009E6DAA"/>
    <w:rsid w:val="009F0469"/>
    <w:rsid w:val="009F0CE3"/>
    <w:rsid w:val="00A043EA"/>
    <w:rsid w:val="00A16BE9"/>
    <w:rsid w:val="00A20AE6"/>
    <w:rsid w:val="00A211B2"/>
    <w:rsid w:val="00A25E44"/>
    <w:rsid w:val="00A2727E"/>
    <w:rsid w:val="00A315FD"/>
    <w:rsid w:val="00A35524"/>
    <w:rsid w:val="00A42613"/>
    <w:rsid w:val="00A4510B"/>
    <w:rsid w:val="00A60C9E"/>
    <w:rsid w:val="00A646B5"/>
    <w:rsid w:val="00A66DB1"/>
    <w:rsid w:val="00A744B2"/>
    <w:rsid w:val="00A74F99"/>
    <w:rsid w:val="00A77E5A"/>
    <w:rsid w:val="00A82BA3"/>
    <w:rsid w:val="00A82EF5"/>
    <w:rsid w:val="00A90508"/>
    <w:rsid w:val="00A94ACC"/>
    <w:rsid w:val="00A95DC4"/>
    <w:rsid w:val="00AA2EA7"/>
    <w:rsid w:val="00AC51F4"/>
    <w:rsid w:val="00AD731D"/>
    <w:rsid w:val="00AE6FA4"/>
    <w:rsid w:val="00AF4D1A"/>
    <w:rsid w:val="00B03907"/>
    <w:rsid w:val="00B11811"/>
    <w:rsid w:val="00B20225"/>
    <w:rsid w:val="00B311E1"/>
    <w:rsid w:val="00B31864"/>
    <w:rsid w:val="00B43555"/>
    <w:rsid w:val="00B4735C"/>
    <w:rsid w:val="00B579DF"/>
    <w:rsid w:val="00B625B6"/>
    <w:rsid w:val="00B74514"/>
    <w:rsid w:val="00B80750"/>
    <w:rsid w:val="00B90EC2"/>
    <w:rsid w:val="00B91DB3"/>
    <w:rsid w:val="00BA268F"/>
    <w:rsid w:val="00BB220D"/>
    <w:rsid w:val="00BB4777"/>
    <w:rsid w:val="00BB5661"/>
    <w:rsid w:val="00BC16FD"/>
    <w:rsid w:val="00BD66AE"/>
    <w:rsid w:val="00BE1215"/>
    <w:rsid w:val="00BF316B"/>
    <w:rsid w:val="00BF4986"/>
    <w:rsid w:val="00C079CA"/>
    <w:rsid w:val="00C12AA3"/>
    <w:rsid w:val="00C33385"/>
    <w:rsid w:val="00C33A99"/>
    <w:rsid w:val="00C435F2"/>
    <w:rsid w:val="00C45FDA"/>
    <w:rsid w:val="00C47919"/>
    <w:rsid w:val="00C50ED0"/>
    <w:rsid w:val="00C67741"/>
    <w:rsid w:val="00C74647"/>
    <w:rsid w:val="00C76039"/>
    <w:rsid w:val="00C76480"/>
    <w:rsid w:val="00C80AD2"/>
    <w:rsid w:val="00C92FD6"/>
    <w:rsid w:val="00CA2ECF"/>
    <w:rsid w:val="00CD09F7"/>
    <w:rsid w:val="00CE5DC7"/>
    <w:rsid w:val="00CE78E7"/>
    <w:rsid w:val="00CE7D54"/>
    <w:rsid w:val="00CF3696"/>
    <w:rsid w:val="00CF436F"/>
    <w:rsid w:val="00D14E73"/>
    <w:rsid w:val="00D460DF"/>
    <w:rsid w:val="00D55AFA"/>
    <w:rsid w:val="00D6155E"/>
    <w:rsid w:val="00D61750"/>
    <w:rsid w:val="00D63D32"/>
    <w:rsid w:val="00D648D9"/>
    <w:rsid w:val="00D724A9"/>
    <w:rsid w:val="00D83A19"/>
    <w:rsid w:val="00D86A85"/>
    <w:rsid w:val="00D90A75"/>
    <w:rsid w:val="00D91571"/>
    <w:rsid w:val="00D9442A"/>
    <w:rsid w:val="00DA4514"/>
    <w:rsid w:val="00DA5B8E"/>
    <w:rsid w:val="00DB364C"/>
    <w:rsid w:val="00DC0087"/>
    <w:rsid w:val="00DC1F43"/>
    <w:rsid w:val="00DC23D1"/>
    <w:rsid w:val="00DC47A2"/>
    <w:rsid w:val="00DD1C5A"/>
    <w:rsid w:val="00DD3DB7"/>
    <w:rsid w:val="00DE1551"/>
    <w:rsid w:val="00DE53EC"/>
    <w:rsid w:val="00DE7FB7"/>
    <w:rsid w:val="00DF5406"/>
    <w:rsid w:val="00E01CB8"/>
    <w:rsid w:val="00E02952"/>
    <w:rsid w:val="00E106E2"/>
    <w:rsid w:val="00E139D4"/>
    <w:rsid w:val="00E16DA8"/>
    <w:rsid w:val="00E2041E"/>
    <w:rsid w:val="00E20DDA"/>
    <w:rsid w:val="00E273B6"/>
    <w:rsid w:val="00E3090E"/>
    <w:rsid w:val="00E30B93"/>
    <w:rsid w:val="00E32A8B"/>
    <w:rsid w:val="00E36054"/>
    <w:rsid w:val="00E37E7B"/>
    <w:rsid w:val="00E46DFD"/>
    <w:rsid w:val="00E46E04"/>
    <w:rsid w:val="00E57628"/>
    <w:rsid w:val="00E6574D"/>
    <w:rsid w:val="00E6754A"/>
    <w:rsid w:val="00E67771"/>
    <w:rsid w:val="00E87396"/>
    <w:rsid w:val="00E95D1B"/>
    <w:rsid w:val="00E96F6F"/>
    <w:rsid w:val="00EA1146"/>
    <w:rsid w:val="00EA5929"/>
    <w:rsid w:val="00EB478A"/>
    <w:rsid w:val="00EB686A"/>
    <w:rsid w:val="00EB71E6"/>
    <w:rsid w:val="00EC0752"/>
    <w:rsid w:val="00EC42A3"/>
    <w:rsid w:val="00ED1F12"/>
    <w:rsid w:val="00EE1677"/>
    <w:rsid w:val="00EE6B6E"/>
    <w:rsid w:val="00EF1D2A"/>
    <w:rsid w:val="00F02DE6"/>
    <w:rsid w:val="00F116A2"/>
    <w:rsid w:val="00F30B7B"/>
    <w:rsid w:val="00F366C8"/>
    <w:rsid w:val="00F42B85"/>
    <w:rsid w:val="00F50DB8"/>
    <w:rsid w:val="00F55C62"/>
    <w:rsid w:val="00F6784E"/>
    <w:rsid w:val="00F71B0A"/>
    <w:rsid w:val="00F73B89"/>
    <w:rsid w:val="00F777E7"/>
    <w:rsid w:val="00F819FB"/>
    <w:rsid w:val="00F83033"/>
    <w:rsid w:val="00F966AA"/>
    <w:rsid w:val="00FB47CF"/>
    <w:rsid w:val="00FB538F"/>
    <w:rsid w:val="00FB62BE"/>
    <w:rsid w:val="00FC0166"/>
    <w:rsid w:val="00FC3071"/>
    <w:rsid w:val="00FD0967"/>
    <w:rsid w:val="00FD5311"/>
    <w:rsid w:val="00FD5902"/>
    <w:rsid w:val="00FD775D"/>
    <w:rsid w:val="00FE17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hi-IN"/>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iPriority="0" w:unhideWhenUsed="0"/>
    <w:lsdException w:name="caption" w:locked="1" w:uiPriority="0" w:qFormat="1"/>
    <w:lsdException w:name="List Number" w:locked="1" w:semiHidden="0" w:uiPriority="0" w:unhideWhenUsed="0"/>
    <w:lsdException w:name="List 4" w:locked="1" w:semiHidden="0" w:uiPriority="0" w:unhideWhenUsed="0"/>
    <w:lsdException w:name="List 5" w:locked="1" w:semiHidden="0" w:uiPriority="0" w:unhideWhenUsed="0"/>
    <w:lsdException w:name="Title" w:locked="1" w:semiHidden="0" w:uiPriority="0" w:unhideWhenUsed="0" w:qFormat="1"/>
    <w:lsdException w:name="Default Paragraph Font" w:uiPriority="1"/>
    <w:lsdException w:name="Subtitle" w:locked="1" w:semiHidden="0" w:uiPriority="0" w:unhideWhenUsed="0" w:qFormat="1"/>
    <w:lsdException w:name="Salutation" w:locked="1" w:semiHidden="0" w:uiPriority="0" w:unhideWhenUsed="0"/>
    <w:lsdException w:name="Date" w:locked="1" w:semiHidden="0" w:uiPriority="0" w:unhideWhenUsed="0"/>
    <w:lsdException w:name="Body Text First Indent"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613"/>
    <w:rPr>
      <w:rFonts w:ascii="Tahoma" w:hAnsi="Tahoma" w:cs="Tahoma"/>
      <w:sz w:val="18"/>
      <w:szCs w:val="18"/>
      <w:lang w:val="en-US" w:eastAsia="en-US" w:bidi="ar-SA"/>
    </w:rPr>
  </w:style>
  <w:style w:type="paragraph" w:styleId="Heading1">
    <w:name w:val="heading 1"/>
    <w:basedOn w:val="Normal"/>
    <w:next w:val="Normal"/>
    <w:link w:val="Heading1Char"/>
    <w:uiPriority w:val="99"/>
    <w:qFormat/>
    <w:rsid w:val="00F02DE6"/>
    <w:pPr>
      <w:tabs>
        <w:tab w:val="right" w:pos="9792"/>
      </w:tabs>
      <w:spacing w:before="60" w:after="360"/>
      <w:jc w:val="right"/>
      <w:outlineLvl w:val="0"/>
    </w:pPr>
    <w:rPr>
      <w:b/>
      <w:bCs/>
      <w:color w:val="333333"/>
      <w:sz w:val="44"/>
      <w:szCs w:val="44"/>
    </w:rPr>
  </w:style>
  <w:style w:type="paragraph" w:styleId="Heading2">
    <w:name w:val="heading 2"/>
    <w:basedOn w:val="Normal"/>
    <w:link w:val="Heading2Char"/>
    <w:uiPriority w:val="99"/>
    <w:qFormat/>
    <w:rsid w:val="00F02DE6"/>
    <w:pPr>
      <w:tabs>
        <w:tab w:val="left" w:pos="7185"/>
      </w:tabs>
      <w:spacing w:after="120"/>
      <w:outlineLvl w:val="1"/>
    </w:pPr>
    <w:rPr>
      <w:b/>
      <w:bCs/>
      <w:smallCaps/>
      <w:sz w:val="24"/>
      <w:szCs w:val="24"/>
    </w:rPr>
  </w:style>
  <w:style w:type="paragraph" w:styleId="Heading3">
    <w:name w:val="heading 3"/>
    <w:basedOn w:val="Normal"/>
    <w:next w:val="Normal"/>
    <w:link w:val="Heading3Char"/>
    <w:uiPriority w:val="99"/>
    <w:qFormat/>
    <w:rsid w:val="00F50DB8"/>
    <w:pPr>
      <w:spacing w:before="40" w:after="40"/>
      <w:jc w:val="center"/>
      <w:outlineLvl w:val="2"/>
    </w:pPr>
    <w:rPr>
      <w:b/>
      <w:bCs/>
      <w:smallCaps/>
      <w:color w:val="FFFFF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807"/>
    <w:rPr>
      <w:rFonts w:ascii="Cambria" w:eastAsia="Times New Roman" w:hAnsi="Cambria" w:cs="Mangal"/>
      <w:b/>
      <w:bCs/>
      <w:kern w:val="32"/>
      <w:sz w:val="32"/>
      <w:szCs w:val="32"/>
    </w:rPr>
  </w:style>
  <w:style w:type="character" w:customStyle="1" w:styleId="Heading2Char">
    <w:name w:val="Heading 2 Char"/>
    <w:basedOn w:val="DefaultParagraphFont"/>
    <w:link w:val="Heading2"/>
    <w:uiPriority w:val="99"/>
    <w:rsid w:val="005F0807"/>
    <w:rPr>
      <w:rFonts w:ascii="Cambria" w:eastAsia="Times New Roman" w:hAnsi="Cambria" w:cs="Mangal"/>
      <w:b/>
      <w:bCs/>
      <w:i/>
      <w:iCs/>
      <w:sz w:val="28"/>
      <w:szCs w:val="28"/>
    </w:rPr>
  </w:style>
  <w:style w:type="character" w:customStyle="1" w:styleId="Heading3Char">
    <w:name w:val="Heading 3 Char"/>
    <w:basedOn w:val="DefaultParagraphFont"/>
    <w:link w:val="Heading3"/>
    <w:uiPriority w:val="9"/>
    <w:semiHidden/>
    <w:rsid w:val="005F0807"/>
    <w:rPr>
      <w:rFonts w:ascii="Cambria" w:eastAsia="Times New Roman" w:hAnsi="Cambria" w:cs="Mangal"/>
      <w:b/>
      <w:bCs/>
      <w:sz w:val="26"/>
      <w:szCs w:val="26"/>
    </w:rPr>
  </w:style>
  <w:style w:type="paragraph" w:styleId="BalloonText">
    <w:name w:val="Balloon Text"/>
    <w:basedOn w:val="Normal"/>
    <w:link w:val="BalloonTextChar"/>
    <w:uiPriority w:val="99"/>
    <w:semiHidden/>
    <w:rsid w:val="0002798A"/>
    <w:rPr>
      <w:sz w:val="16"/>
      <w:szCs w:val="16"/>
    </w:rPr>
  </w:style>
  <w:style w:type="character" w:customStyle="1" w:styleId="BalloonTextChar">
    <w:name w:val="Balloon Text Char"/>
    <w:basedOn w:val="DefaultParagraphFont"/>
    <w:link w:val="BalloonText"/>
    <w:uiPriority w:val="99"/>
    <w:semiHidden/>
    <w:rsid w:val="005F0807"/>
    <w:rPr>
      <w:sz w:val="0"/>
      <w:szCs w:val="0"/>
    </w:rPr>
  </w:style>
  <w:style w:type="paragraph" w:styleId="Header">
    <w:name w:val="header"/>
    <w:basedOn w:val="Normal"/>
    <w:link w:val="HeaderChar"/>
    <w:uiPriority w:val="99"/>
    <w:rsid w:val="00CF3696"/>
    <w:pPr>
      <w:tabs>
        <w:tab w:val="center" w:pos="4320"/>
        <w:tab w:val="right" w:pos="8640"/>
      </w:tabs>
    </w:pPr>
  </w:style>
  <w:style w:type="character" w:customStyle="1" w:styleId="HeaderChar">
    <w:name w:val="Header Char"/>
    <w:basedOn w:val="DefaultParagraphFont"/>
    <w:link w:val="Header"/>
    <w:uiPriority w:val="99"/>
    <w:semiHidden/>
    <w:rsid w:val="005F0807"/>
    <w:rPr>
      <w:rFonts w:ascii="Tahoma" w:hAnsi="Tahoma" w:cs="Tahoma"/>
      <w:sz w:val="18"/>
      <w:szCs w:val="18"/>
    </w:rPr>
  </w:style>
  <w:style w:type="paragraph" w:styleId="BodyText">
    <w:name w:val="Body Text"/>
    <w:basedOn w:val="Normal"/>
    <w:link w:val="BodyTextChar"/>
    <w:uiPriority w:val="99"/>
    <w:rsid w:val="0038062D"/>
  </w:style>
  <w:style w:type="character" w:customStyle="1" w:styleId="BodyTextChar">
    <w:name w:val="Body Text Char"/>
    <w:basedOn w:val="DefaultParagraphFont"/>
    <w:link w:val="BodyText"/>
    <w:uiPriority w:val="99"/>
    <w:locked/>
    <w:rsid w:val="0038062D"/>
    <w:rPr>
      <w:rFonts w:ascii="Tahoma" w:hAnsi="Tahoma" w:cs="Tahoma"/>
      <w:sz w:val="19"/>
      <w:szCs w:val="19"/>
      <w:lang w:val="en-US" w:eastAsia="en-US"/>
    </w:rPr>
  </w:style>
  <w:style w:type="paragraph" w:customStyle="1" w:styleId="StyleBottomSinglesolidlineAuto15ptLinewidth">
    <w:name w:val="Style Bottom: (Single solid line Auto  1.5 pt Line width)"/>
    <w:basedOn w:val="Normal"/>
    <w:uiPriority w:val="99"/>
    <w:rsid w:val="00344B69"/>
    <w:pPr>
      <w:pBdr>
        <w:bottom w:val="single" w:sz="4" w:space="1" w:color="808080"/>
      </w:pBdr>
    </w:pPr>
  </w:style>
  <w:style w:type="paragraph" w:customStyle="1" w:styleId="FieldText">
    <w:name w:val="Field Text"/>
    <w:basedOn w:val="BodyText"/>
    <w:link w:val="FieldTextChar"/>
    <w:uiPriority w:val="99"/>
    <w:rsid w:val="00617C65"/>
    <w:rPr>
      <w:b/>
      <w:bCs/>
    </w:rPr>
  </w:style>
  <w:style w:type="character" w:customStyle="1" w:styleId="FieldTextChar">
    <w:name w:val="Field Text Char"/>
    <w:basedOn w:val="BodyTextChar"/>
    <w:link w:val="FieldText"/>
    <w:uiPriority w:val="99"/>
    <w:locked/>
    <w:rsid w:val="00617C65"/>
    <w:rPr>
      <w:rFonts w:ascii="Tahoma" w:hAnsi="Tahoma" w:cs="Tahoma"/>
      <w:b/>
      <w:bCs/>
      <w:sz w:val="19"/>
      <w:szCs w:val="19"/>
      <w:lang w:val="en-US" w:eastAsia="en-US"/>
    </w:rPr>
  </w:style>
  <w:style w:type="paragraph" w:styleId="Footer">
    <w:name w:val="footer"/>
    <w:basedOn w:val="Normal"/>
    <w:link w:val="FooterChar"/>
    <w:uiPriority w:val="99"/>
    <w:rsid w:val="00F819FB"/>
    <w:pPr>
      <w:tabs>
        <w:tab w:val="center" w:pos="4320"/>
        <w:tab w:val="right" w:pos="8640"/>
      </w:tabs>
      <w:jc w:val="center"/>
    </w:pPr>
    <w:rPr>
      <w:i/>
      <w:iCs/>
    </w:rPr>
  </w:style>
  <w:style w:type="character" w:customStyle="1" w:styleId="FooterChar">
    <w:name w:val="Footer Char"/>
    <w:basedOn w:val="DefaultParagraphFont"/>
    <w:link w:val="Footer"/>
    <w:uiPriority w:val="99"/>
    <w:locked/>
    <w:rsid w:val="00906531"/>
    <w:rPr>
      <w:rFonts w:ascii="Tahoma" w:hAnsi="Tahoma" w:cs="Tahoma"/>
      <w:i/>
      <w:iCs/>
      <w:sz w:val="18"/>
      <w:szCs w:val="18"/>
    </w:rPr>
  </w:style>
  <w:style w:type="table" w:styleId="TableGrid">
    <w:name w:val="Table Grid"/>
    <w:basedOn w:val="TableNormal"/>
    <w:uiPriority w:val="99"/>
    <w:rsid w:val="007475D4"/>
    <w:rPr>
      <w:rFonts w:ascii="Tahoma" w:hAnsi="Tahoma" w:cs="Tahom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5F5144"/>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hi-IN"/>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iPriority="0" w:unhideWhenUsed="0"/>
    <w:lsdException w:name="caption" w:locked="1" w:uiPriority="0" w:qFormat="1"/>
    <w:lsdException w:name="List Number" w:locked="1" w:semiHidden="0" w:uiPriority="0" w:unhideWhenUsed="0"/>
    <w:lsdException w:name="List 4" w:locked="1" w:semiHidden="0" w:uiPriority="0" w:unhideWhenUsed="0"/>
    <w:lsdException w:name="List 5" w:locked="1" w:semiHidden="0" w:uiPriority="0" w:unhideWhenUsed="0"/>
    <w:lsdException w:name="Title" w:locked="1" w:semiHidden="0" w:uiPriority="0" w:unhideWhenUsed="0" w:qFormat="1"/>
    <w:lsdException w:name="Default Paragraph Font" w:uiPriority="1"/>
    <w:lsdException w:name="Subtitle" w:locked="1" w:semiHidden="0" w:uiPriority="0" w:unhideWhenUsed="0" w:qFormat="1"/>
    <w:lsdException w:name="Salutation" w:locked="1" w:semiHidden="0" w:uiPriority="0" w:unhideWhenUsed="0"/>
    <w:lsdException w:name="Date" w:locked="1" w:semiHidden="0" w:uiPriority="0" w:unhideWhenUsed="0"/>
    <w:lsdException w:name="Body Text First Indent"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613"/>
    <w:rPr>
      <w:rFonts w:ascii="Tahoma" w:hAnsi="Tahoma" w:cs="Tahoma"/>
      <w:sz w:val="18"/>
      <w:szCs w:val="18"/>
      <w:lang w:val="en-US" w:eastAsia="en-US" w:bidi="ar-SA"/>
    </w:rPr>
  </w:style>
  <w:style w:type="paragraph" w:styleId="Heading1">
    <w:name w:val="heading 1"/>
    <w:basedOn w:val="Normal"/>
    <w:next w:val="Normal"/>
    <w:link w:val="Heading1Char"/>
    <w:uiPriority w:val="99"/>
    <w:qFormat/>
    <w:rsid w:val="00F02DE6"/>
    <w:pPr>
      <w:tabs>
        <w:tab w:val="right" w:pos="9792"/>
      </w:tabs>
      <w:spacing w:before="60" w:after="360"/>
      <w:jc w:val="right"/>
      <w:outlineLvl w:val="0"/>
    </w:pPr>
    <w:rPr>
      <w:b/>
      <w:bCs/>
      <w:color w:val="333333"/>
      <w:sz w:val="44"/>
      <w:szCs w:val="44"/>
    </w:rPr>
  </w:style>
  <w:style w:type="paragraph" w:styleId="Heading2">
    <w:name w:val="heading 2"/>
    <w:basedOn w:val="Normal"/>
    <w:link w:val="Heading2Char"/>
    <w:uiPriority w:val="99"/>
    <w:qFormat/>
    <w:rsid w:val="00F02DE6"/>
    <w:pPr>
      <w:tabs>
        <w:tab w:val="left" w:pos="7185"/>
      </w:tabs>
      <w:spacing w:after="120"/>
      <w:outlineLvl w:val="1"/>
    </w:pPr>
    <w:rPr>
      <w:b/>
      <w:bCs/>
      <w:smallCaps/>
      <w:sz w:val="24"/>
      <w:szCs w:val="24"/>
    </w:rPr>
  </w:style>
  <w:style w:type="paragraph" w:styleId="Heading3">
    <w:name w:val="heading 3"/>
    <w:basedOn w:val="Normal"/>
    <w:next w:val="Normal"/>
    <w:link w:val="Heading3Char"/>
    <w:uiPriority w:val="99"/>
    <w:qFormat/>
    <w:rsid w:val="00F50DB8"/>
    <w:pPr>
      <w:spacing w:before="40" w:after="40"/>
      <w:jc w:val="center"/>
      <w:outlineLvl w:val="2"/>
    </w:pPr>
    <w:rPr>
      <w:b/>
      <w:bCs/>
      <w:smallCaps/>
      <w:color w:val="FFFFF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807"/>
    <w:rPr>
      <w:rFonts w:ascii="Cambria" w:eastAsia="Times New Roman" w:hAnsi="Cambria" w:cs="Mangal"/>
      <w:b/>
      <w:bCs/>
      <w:kern w:val="32"/>
      <w:sz w:val="32"/>
      <w:szCs w:val="32"/>
    </w:rPr>
  </w:style>
  <w:style w:type="character" w:customStyle="1" w:styleId="Heading2Char">
    <w:name w:val="Heading 2 Char"/>
    <w:basedOn w:val="DefaultParagraphFont"/>
    <w:link w:val="Heading2"/>
    <w:uiPriority w:val="99"/>
    <w:rsid w:val="005F0807"/>
    <w:rPr>
      <w:rFonts w:ascii="Cambria" w:eastAsia="Times New Roman" w:hAnsi="Cambria" w:cs="Mangal"/>
      <w:b/>
      <w:bCs/>
      <w:i/>
      <w:iCs/>
      <w:sz w:val="28"/>
      <w:szCs w:val="28"/>
    </w:rPr>
  </w:style>
  <w:style w:type="character" w:customStyle="1" w:styleId="Heading3Char">
    <w:name w:val="Heading 3 Char"/>
    <w:basedOn w:val="DefaultParagraphFont"/>
    <w:link w:val="Heading3"/>
    <w:uiPriority w:val="9"/>
    <w:semiHidden/>
    <w:rsid w:val="005F0807"/>
    <w:rPr>
      <w:rFonts w:ascii="Cambria" w:eastAsia="Times New Roman" w:hAnsi="Cambria" w:cs="Mangal"/>
      <w:b/>
      <w:bCs/>
      <w:sz w:val="26"/>
      <w:szCs w:val="26"/>
    </w:rPr>
  </w:style>
  <w:style w:type="paragraph" w:styleId="BalloonText">
    <w:name w:val="Balloon Text"/>
    <w:basedOn w:val="Normal"/>
    <w:link w:val="BalloonTextChar"/>
    <w:uiPriority w:val="99"/>
    <w:semiHidden/>
    <w:rsid w:val="0002798A"/>
    <w:rPr>
      <w:sz w:val="16"/>
      <w:szCs w:val="16"/>
    </w:rPr>
  </w:style>
  <w:style w:type="character" w:customStyle="1" w:styleId="BalloonTextChar">
    <w:name w:val="Balloon Text Char"/>
    <w:basedOn w:val="DefaultParagraphFont"/>
    <w:link w:val="BalloonText"/>
    <w:uiPriority w:val="99"/>
    <w:semiHidden/>
    <w:rsid w:val="005F0807"/>
    <w:rPr>
      <w:sz w:val="0"/>
      <w:szCs w:val="0"/>
    </w:rPr>
  </w:style>
  <w:style w:type="paragraph" w:styleId="Header">
    <w:name w:val="header"/>
    <w:basedOn w:val="Normal"/>
    <w:link w:val="HeaderChar"/>
    <w:uiPriority w:val="99"/>
    <w:rsid w:val="00CF3696"/>
    <w:pPr>
      <w:tabs>
        <w:tab w:val="center" w:pos="4320"/>
        <w:tab w:val="right" w:pos="8640"/>
      </w:tabs>
    </w:pPr>
  </w:style>
  <w:style w:type="character" w:customStyle="1" w:styleId="HeaderChar">
    <w:name w:val="Header Char"/>
    <w:basedOn w:val="DefaultParagraphFont"/>
    <w:link w:val="Header"/>
    <w:uiPriority w:val="99"/>
    <w:semiHidden/>
    <w:rsid w:val="005F0807"/>
    <w:rPr>
      <w:rFonts w:ascii="Tahoma" w:hAnsi="Tahoma" w:cs="Tahoma"/>
      <w:sz w:val="18"/>
      <w:szCs w:val="18"/>
    </w:rPr>
  </w:style>
  <w:style w:type="paragraph" w:styleId="BodyText">
    <w:name w:val="Body Text"/>
    <w:basedOn w:val="Normal"/>
    <w:link w:val="BodyTextChar"/>
    <w:uiPriority w:val="99"/>
    <w:rsid w:val="0038062D"/>
  </w:style>
  <w:style w:type="character" w:customStyle="1" w:styleId="BodyTextChar">
    <w:name w:val="Body Text Char"/>
    <w:basedOn w:val="DefaultParagraphFont"/>
    <w:link w:val="BodyText"/>
    <w:uiPriority w:val="99"/>
    <w:locked/>
    <w:rsid w:val="0038062D"/>
    <w:rPr>
      <w:rFonts w:ascii="Tahoma" w:hAnsi="Tahoma" w:cs="Tahoma"/>
      <w:sz w:val="19"/>
      <w:szCs w:val="19"/>
      <w:lang w:val="en-US" w:eastAsia="en-US"/>
    </w:rPr>
  </w:style>
  <w:style w:type="paragraph" w:customStyle="1" w:styleId="StyleBottomSinglesolidlineAuto15ptLinewidth">
    <w:name w:val="Style Bottom: (Single solid line Auto  1.5 pt Line width)"/>
    <w:basedOn w:val="Normal"/>
    <w:uiPriority w:val="99"/>
    <w:rsid w:val="00344B69"/>
    <w:pPr>
      <w:pBdr>
        <w:bottom w:val="single" w:sz="4" w:space="1" w:color="808080"/>
      </w:pBdr>
    </w:pPr>
  </w:style>
  <w:style w:type="paragraph" w:customStyle="1" w:styleId="FieldText">
    <w:name w:val="Field Text"/>
    <w:basedOn w:val="BodyText"/>
    <w:link w:val="FieldTextChar"/>
    <w:uiPriority w:val="99"/>
    <w:rsid w:val="00617C65"/>
    <w:rPr>
      <w:b/>
      <w:bCs/>
    </w:rPr>
  </w:style>
  <w:style w:type="character" w:customStyle="1" w:styleId="FieldTextChar">
    <w:name w:val="Field Text Char"/>
    <w:basedOn w:val="BodyTextChar"/>
    <w:link w:val="FieldText"/>
    <w:uiPriority w:val="99"/>
    <w:locked/>
    <w:rsid w:val="00617C65"/>
    <w:rPr>
      <w:rFonts w:ascii="Tahoma" w:hAnsi="Tahoma" w:cs="Tahoma"/>
      <w:b/>
      <w:bCs/>
      <w:sz w:val="19"/>
      <w:szCs w:val="19"/>
      <w:lang w:val="en-US" w:eastAsia="en-US"/>
    </w:rPr>
  </w:style>
  <w:style w:type="paragraph" w:styleId="Footer">
    <w:name w:val="footer"/>
    <w:basedOn w:val="Normal"/>
    <w:link w:val="FooterChar"/>
    <w:uiPriority w:val="99"/>
    <w:rsid w:val="00F819FB"/>
    <w:pPr>
      <w:tabs>
        <w:tab w:val="center" w:pos="4320"/>
        <w:tab w:val="right" w:pos="8640"/>
      </w:tabs>
      <w:jc w:val="center"/>
    </w:pPr>
    <w:rPr>
      <w:i/>
      <w:iCs/>
    </w:rPr>
  </w:style>
  <w:style w:type="character" w:customStyle="1" w:styleId="FooterChar">
    <w:name w:val="Footer Char"/>
    <w:basedOn w:val="DefaultParagraphFont"/>
    <w:link w:val="Footer"/>
    <w:uiPriority w:val="99"/>
    <w:locked/>
    <w:rsid w:val="00906531"/>
    <w:rPr>
      <w:rFonts w:ascii="Tahoma" w:hAnsi="Tahoma" w:cs="Tahoma"/>
      <w:i/>
      <w:iCs/>
      <w:sz w:val="18"/>
      <w:szCs w:val="18"/>
    </w:rPr>
  </w:style>
  <w:style w:type="table" w:styleId="TableGrid">
    <w:name w:val="Table Grid"/>
    <w:basedOn w:val="TableNormal"/>
    <w:uiPriority w:val="99"/>
    <w:rsid w:val="007475D4"/>
    <w:rPr>
      <w:rFonts w:ascii="Tahoma" w:hAnsi="Tahoma" w:cs="Tahom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5F5144"/>
    <w:pPr>
      <w:ind w:left="720"/>
    </w:pPr>
  </w:style>
</w:styles>
</file>

<file path=word/webSettings.xml><?xml version="1.0" encoding="utf-8"?>
<w:webSettings xmlns:r="http://schemas.openxmlformats.org/officeDocument/2006/relationships" xmlns:w="http://schemas.openxmlformats.org/wordprocessingml/2006/main">
  <w:divs>
    <w:div w:id="647631091">
      <w:marLeft w:val="0"/>
      <w:marRight w:val="0"/>
      <w:marTop w:val="0"/>
      <w:marBottom w:val="0"/>
      <w:divBdr>
        <w:top w:val="none" w:sz="0" w:space="0" w:color="auto"/>
        <w:left w:val="none" w:sz="0" w:space="0" w:color="auto"/>
        <w:bottom w:val="none" w:sz="0" w:space="0" w:color="auto"/>
        <w:right w:val="none" w:sz="0" w:space="0" w:color="auto"/>
      </w:divBdr>
    </w:div>
    <w:div w:id="647631092">
      <w:marLeft w:val="0"/>
      <w:marRight w:val="0"/>
      <w:marTop w:val="0"/>
      <w:marBottom w:val="0"/>
      <w:divBdr>
        <w:top w:val="none" w:sz="0" w:space="0" w:color="auto"/>
        <w:left w:val="none" w:sz="0" w:space="0" w:color="auto"/>
        <w:bottom w:val="none" w:sz="0" w:space="0" w:color="auto"/>
        <w:right w:val="none" w:sz="0" w:space="0" w:color="auto"/>
      </w:divBdr>
    </w:div>
    <w:div w:id="647631093">
      <w:marLeft w:val="0"/>
      <w:marRight w:val="0"/>
      <w:marTop w:val="0"/>
      <w:marBottom w:val="0"/>
      <w:divBdr>
        <w:top w:val="none" w:sz="0" w:space="0" w:color="auto"/>
        <w:left w:val="none" w:sz="0" w:space="0" w:color="auto"/>
        <w:bottom w:val="none" w:sz="0" w:space="0" w:color="auto"/>
        <w:right w:val="none" w:sz="0" w:space="0" w:color="auto"/>
      </w:divBdr>
    </w:div>
    <w:div w:id="647631094">
      <w:marLeft w:val="0"/>
      <w:marRight w:val="0"/>
      <w:marTop w:val="0"/>
      <w:marBottom w:val="0"/>
      <w:divBdr>
        <w:top w:val="none" w:sz="0" w:space="0" w:color="auto"/>
        <w:left w:val="none" w:sz="0" w:space="0" w:color="auto"/>
        <w:bottom w:val="none" w:sz="0" w:space="0" w:color="auto"/>
        <w:right w:val="none" w:sz="0" w:space="0" w:color="auto"/>
      </w:divBdr>
    </w:div>
    <w:div w:id="64763109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VANDANA</dc:creator>
  <cp:lastModifiedBy>hp</cp:lastModifiedBy>
  <cp:revision>7</cp:revision>
  <cp:lastPrinted>2016-10-26T05:26:00Z</cp:lastPrinted>
  <dcterms:created xsi:type="dcterms:W3CDTF">2015-01-08T08:44:00Z</dcterms:created>
  <dcterms:modified xsi:type="dcterms:W3CDTF">2022-01-17T11:11:00Z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TC010908271033</vt:lpwstr>
  </property>
</Properties>
</file>